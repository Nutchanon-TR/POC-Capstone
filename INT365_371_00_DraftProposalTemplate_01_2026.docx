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9276C03" w14:textId="0C81BB93" w:rsidR="0016164D" w:rsidRPr="00FD35C3" w:rsidRDefault="0016164D" w:rsidP="0016164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D35C3">
        <w:rPr>
          <w:rFonts w:ascii="TH Sarabun New" w:hAnsi="TH Sarabun New" w:cs="TH Sarabun New" w:hint="cs"/>
          <w:b/>
          <w:bCs/>
          <w:sz w:val="32"/>
          <w:szCs w:val="32"/>
          <w:cs/>
        </w:rPr>
        <w:t>(ร่าง) ข้อเสนอโครงงาน</w:t>
      </w:r>
    </w:p>
    <w:p w14:paraId="419C9ED0" w14:textId="30855D51" w:rsidR="0016164D" w:rsidRPr="00FD35C3" w:rsidRDefault="0016164D" w:rsidP="0016164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D35C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วิชา </w:t>
      </w:r>
      <w:r w:rsidRPr="00FD35C3">
        <w:rPr>
          <w:rFonts w:ascii="TH Sarabun New" w:hAnsi="TH Sarabun New" w:cs="TH Sarabun New" w:hint="cs"/>
          <w:b/>
          <w:bCs/>
          <w:sz w:val="32"/>
          <w:szCs w:val="32"/>
        </w:rPr>
        <w:t xml:space="preserve">INT365/371 </w:t>
      </w:r>
      <w:r w:rsidRPr="00FD35C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โครงงานรวบยอดเทคโนโลยีสารสนเทศ </w:t>
      </w:r>
      <w:r w:rsidRPr="00FD35C3">
        <w:rPr>
          <w:rFonts w:ascii="TH Sarabun New" w:hAnsi="TH Sarabun New" w:cs="TH Sarabun New" w:hint="cs"/>
          <w:b/>
          <w:bCs/>
          <w:sz w:val="32"/>
          <w:szCs w:val="32"/>
        </w:rPr>
        <w:t>I</w:t>
      </w:r>
    </w:p>
    <w:p w14:paraId="20D30E66" w14:textId="77777777" w:rsidR="0016164D" w:rsidRPr="00FD35C3" w:rsidRDefault="0016164D" w:rsidP="0016164D">
      <w:pPr>
        <w:jc w:val="center"/>
        <w:rPr>
          <w:rFonts w:ascii="TH Sarabun New" w:hAnsi="TH Sarabun New" w:cs="TH Sarabun New"/>
          <w:b/>
          <w:bCs/>
          <w:sz w:val="24"/>
          <w:szCs w:val="24"/>
        </w:rPr>
      </w:pPr>
    </w:p>
    <w:p w14:paraId="15ECCB1E" w14:textId="00137587" w:rsidR="0016164D" w:rsidRPr="00FD35C3" w:rsidRDefault="0016164D" w:rsidP="0016164D">
      <w:pPr>
        <w:jc w:val="center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sz w:val="32"/>
          <w:szCs w:val="32"/>
          <w:cs/>
        </w:rPr>
        <w:t>ชื่อโครงงาน</w:t>
      </w:r>
      <w:r w:rsidRPr="00FD35C3">
        <w:rPr>
          <w:rFonts w:ascii="TH Sarabun New" w:hAnsi="TH Sarabun New" w:cs="TH Sarabun New" w:hint="cs"/>
          <w:sz w:val="32"/>
          <w:szCs w:val="32"/>
        </w:rPr>
        <w:t xml:space="preserve"> (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ภาษาไทย และ</w:t>
      </w:r>
      <w:r w:rsidRPr="00FD35C3">
        <w:rPr>
          <w:rFonts w:ascii="TH Sarabun New" w:hAnsi="TH Sarabun New" w:cs="TH Sarabun New" w:hint="cs"/>
          <w:sz w:val="32"/>
          <w:szCs w:val="32"/>
        </w:rPr>
        <w:t>/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หรือ ภาษาอังกฤษ</w:t>
      </w:r>
      <w:r w:rsidRPr="00FD35C3">
        <w:rPr>
          <w:rFonts w:ascii="TH Sarabun New" w:hAnsi="TH Sarabun New" w:cs="TH Sarabun New" w:hint="cs"/>
          <w:sz w:val="32"/>
          <w:szCs w:val="32"/>
        </w:rPr>
        <w:t>)……………………………………………………...……………………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16164D" w:rsidRPr="00FD35C3" w14:paraId="161AC208" w14:textId="77777777" w:rsidTr="00BF08D6">
        <w:tc>
          <w:tcPr>
            <w:tcW w:w="9067" w:type="dxa"/>
            <w:shd w:val="clear" w:color="auto" w:fill="F2F2F2" w:themeFill="background1" w:themeFillShade="F2"/>
          </w:tcPr>
          <w:p w14:paraId="3838F63F" w14:textId="77777777" w:rsidR="0016164D" w:rsidRPr="00FD35C3" w:rsidRDefault="0016164D" w:rsidP="00BF08D6">
            <w:pPr>
              <w:rPr>
                <w:rFonts w:ascii="TH Sarabun New" w:hAnsi="TH Sarabun New" w:cs="TH Sarabun New"/>
                <w:color w:val="000000" w:themeColor="text1"/>
                <w:sz w:val="24"/>
                <w:szCs w:val="24"/>
              </w:rPr>
            </w:pPr>
            <w:r w:rsidRPr="00FD35C3">
              <w:rPr>
                <w:rFonts w:ascii="TH Sarabun New" w:hAnsi="TH Sarabun New" w:cs="TH Sarabun New" w:hint="cs"/>
                <w:color w:val="000000" w:themeColor="text1"/>
                <w:sz w:val="24"/>
                <w:szCs w:val="24"/>
                <w:cs/>
              </w:rPr>
              <w:t xml:space="preserve">ชื่อโครงงานควรเป็นชื่อที่อ่านแล้วผู้อ่านเข้าใจว่าคือระบบอะไร </w:t>
            </w:r>
            <w:r w:rsidRPr="00FD35C3">
              <w:rPr>
                <w:rFonts w:ascii="TH Sarabun New" w:hAnsi="TH Sarabun New" w:cs="TH Sarabun New" w:hint="cs"/>
                <w:color w:val="000000" w:themeColor="text1"/>
                <w:sz w:val="24"/>
                <w:szCs w:val="24"/>
              </w:rPr>
              <w:t xml:space="preserve"> </w:t>
            </w:r>
          </w:p>
          <w:p w14:paraId="7C4B9923" w14:textId="77777777" w:rsidR="0016164D" w:rsidRPr="00FD35C3" w:rsidRDefault="0016164D" w:rsidP="00BF08D6">
            <w:pPr>
              <w:rPr>
                <w:rFonts w:ascii="TH Sarabun New" w:hAnsi="TH Sarabun New" w:cs="TH Sarabun New"/>
                <w:color w:val="000000" w:themeColor="text1"/>
                <w:sz w:val="24"/>
                <w:szCs w:val="24"/>
                <w:u w:val="single"/>
              </w:rPr>
            </w:pPr>
            <w:r w:rsidRPr="00FD35C3">
              <w:rPr>
                <w:rFonts w:ascii="TH Sarabun New" w:hAnsi="TH Sarabun New" w:cs="TH Sarabun New" w:hint="cs"/>
                <w:color w:val="000000" w:themeColor="text1"/>
                <w:sz w:val="24"/>
                <w:szCs w:val="24"/>
                <w:u w:val="single"/>
                <w:cs/>
              </w:rPr>
              <w:t xml:space="preserve">ตัวอย่างเช่น </w:t>
            </w:r>
          </w:p>
          <w:p w14:paraId="7B3ED423" w14:textId="77777777" w:rsidR="0016164D" w:rsidRPr="00FD35C3" w:rsidRDefault="0016164D" w:rsidP="00BF08D6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ชื่อโครงงาน 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ภาษาไทย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 xml:space="preserve">)     :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ระบบนัดหมายออนไลน์เพื่อคลินิกวิชา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Integrated Project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(OASIP)</w:t>
            </w:r>
          </w:p>
          <w:p w14:paraId="345D4FA8" w14:textId="77777777" w:rsidR="0016164D" w:rsidRPr="00FD35C3" w:rsidRDefault="0016164D" w:rsidP="00BF08D6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 xml:space="preserve">                (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ภาษาอังกฤษ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 xml:space="preserve">) : Online Appointment Scheduling System for Integrated Project Clinics </w:t>
            </w:r>
          </w:p>
          <w:p w14:paraId="0C8FC7AC" w14:textId="613B2BBF" w:rsidR="0016164D" w:rsidRPr="00FD35C3" w:rsidRDefault="0016164D" w:rsidP="00BF08D6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หรือ   ชื่อโครงงาน 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ภาษาไทย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 xml:space="preserve">)     :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ระบบนัดหมายออนไลน์เพื่อคลินิกวิชา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Integrated Project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(OASIP)</w:t>
            </w:r>
          </w:p>
          <w:p w14:paraId="2B5FD27D" w14:textId="33C9FBCE" w:rsidR="00130BA5" w:rsidRPr="00FD35C3" w:rsidRDefault="0016164D" w:rsidP="00BF08D6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หรือ   ชื่อโครงงาน  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(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ภาษาอังกฤษ</w:t>
            </w:r>
            <w:r w:rsidRPr="00FD35C3">
              <w:rPr>
                <w:rFonts w:ascii="TH Sarabun New" w:hAnsi="TH Sarabun New" w:cs="TH Sarabun New" w:hint="cs"/>
                <w:sz w:val="24"/>
                <w:szCs w:val="24"/>
              </w:rPr>
              <w:t>) : Online Appointment Scheduling System for Integrated Project Clinics</w:t>
            </w:r>
            <w:r w:rsidRPr="00FD35C3">
              <w:rPr>
                <w:rFonts w:ascii="TH Sarabun New" w:hAnsi="TH Sarabun New" w:cs="TH Sarabun New" w:hint="cs"/>
                <w:szCs w:val="28"/>
              </w:rPr>
              <w:t xml:space="preserve"> </w:t>
            </w:r>
            <w:r w:rsidR="00D55D12" w:rsidRPr="00FD35C3">
              <w:rPr>
                <w:rFonts w:ascii="TH Sarabun New" w:hAnsi="TH Sarabun New" w:cs="TH Sarabun New" w:hint="cs"/>
                <w:sz w:val="24"/>
                <w:szCs w:val="24"/>
              </w:rPr>
              <w:t>(OASIP)</w:t>
            </w:r>
          </w:p>
        </w:tc>
      </w:tr>
    </w:tbl>
    <w:p w14:paraId="1B92755D" w14:textId="77777777" w:rsidR="0016164D" w:rsidRPr="00FD35C3" w:rsidRDefault="0016164D" w:rsidP="0016164D">
      <w:pPr>
        <w:rPr>
          <w:rFonts w:ascii="TH Sarabun New" w:hAnsi="TH Sarabun New" w:cs="TH Sarabun New"/>
          <w:sz w:val="20"/>
        </w:rPr>
      </w:pPr>
    </w:p>
    <w:p w14:paraId="5CAD3D10" w14:textId="77777777" w:rsidR="0016164D" w:rsidRPr="00FD35C3" w:rsidRDefault="0016164D" w:rsidP="0016164D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D35C3">
        <w:rPr>
          <w:rFonts w:ascii="TH Sarabun New" w:hAnsi="TH Sarabun New" w:cs="TH Sarabun New" w:hint="cs"/>
          <w:sz w:val="32"/>
          <w:szCs w:val="32"/>
          <w:cs/>
        </w:rPr>
        <w:t>โดย</w:t>
      </w:r>
    </w:p>
    <w:p w14:paraId="7D0C6534" w14:textId="77777777" w:rsidR="0016164D" w:rsidRPr="00FD35C3" w:rsidRDefault="0016164D" w:rsidP="0016164D">
      <w:pPr>
        <w:jc w:val="center"/>
        <w:rPr>
          <w:rFonts w:ascii="TH Sarabun New" w:hAnsi="TH Sarabun New" w:cs="TH Sarabun New"/>
          <w:sz w:val="20"/>
        </w:rPr>
      </w:pPr>
    </w:p>
    <w:p w14:paraId="5F93664A" w14:textId="77777777" w:rsidR="0016164D" w:rsidRPr="00FD35C3" w:rsidRDefault="0016164D" w:rsidP="0016164D">
      <w:pPr>
        <w:numPr>
          <w:ilvl w:val="0"/>
          <w:numId w:val="6"/>
        </w:numPr>
        <w:tabs>
          <w:tab w:val="left" w:pos="360"/>
        </w:tabs>
        <w:spacing w:line="36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sz w:val="32"/>
          <w:szCs w:val="32"/>
        </w:rPr>
        <w:t xml:space="preserve">……………………..….……………………. 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รหัส …………………………</w:t>
      </w:r>
      <w:r w:rsidRPr="00FD35C3">
        <w:rPr>
          <w:rFonts w:ascii="TH Sarabun New" w:hAnsi="TH Sarabun New" w:cs="TH Sarabun New" w:hint="cs"/>
          <w:sz w:val="32"/>
          <w:szCs w:val="32"/>
        </w:rPr>
        <w:t>..</w:t>
      </w:r>
    </w:p>
    <w:p w14:paraId="34C7FC07" w14:textId="77777777" w:rsidR="0016164D" w:rsidRPr="00FD35C3" w:rsidRDefault="0016164D" w:rsidP="0016164D">
      <w:pPr>
        <w:numPr>
          <w:ilvl w:val="0"/>
          <w:numId w:val="6"/>
        </w:numPr>
        <w:tabs>
          <w:tab w:val="left" w:pos="360"/>
        </w:tabs>
        <w:spacing w:line="36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sz w:val="32"/>
          <w:szCs w:val="32"/>
        </w:rPr>
        <w:t xml:space="preserve">……………………..………….……………. 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รหัส …………………………</w:t>
      </w:r>
      <w:r w:rsidRPr="00FD35C3">
        <w:rPr>
          <w:rFonts w:ascii="TH Sarabun New" w:hAnsi="TH Sarabun New" w:cs="TH Sarabun New" w:hint="cs"/>
          <w:sz w:val="32"/>
          <w:szCs w:val="32"/>
        </w:rPr>
        <w:t>..</w:t>
      </w:r>
    </w:p>
    <w:p w14:paraId="69EC81CF" w14:textId="684364B9" w:rsidR="0016164D" w:rsidRPr="00FD35C3" w:rsidRDefault="0016164D" w:rsidP="0016164D">
      <w:pPr>
        <w:numPr>
          <w:ilvl w:val="0"/>
          <w:numId w:val="6"/>
        </w:numPr>
        <w:tabs>
          <w:tab w:val="left" w:pos="360"/>
        </w:tabs>
        <w:snapToGrid w:val="0"/>
        <w:spacing w:after="240" w:line="360" w:lineRule="auto"/>
        <w:ind w:left="357" w:hanging="357"/>
        <w:jc w:val="center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sz w:val="32"/>
          <w:szCs w:val="32"/>
        </w:rPr>
        <w:t xml:space="preserve">………………………………………………. 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>รหัส …………………………</w:t>
      </w:r>
      <w:r w:rsidRPr="00FD35C3">
        <w:rPr>
          <w:rFonts w:ascii="TH Sarabun New" w:hAnsi="TH Sarabun New" w:cs="TH Sarabun New" w:hint="cs"/>
          <w:sz w:val="32"/>
          <w:szCs w:val="32"/>
        </w:rPr>
        <w:t>..</w:t>
      </w:r>
    </w:p>
    <w:p w14:paraId="1875D176" w14:textId="77777777" w:rsidR="00E64B34" w:rsidRDefault="00E64B34" w:rsidP="00E64B34">
      <w:pPr>
        <w:ind w:left="-284"/>
        <w:rPr>
          <w:rFonts w:ascii="TH Sarabun New" w:hAnsi="TH Sarabun New" w:cs="TH Sarabun New"/>
          <w:b/>
          <w:bCs/>
          <w:color w:val="000000" w:themeColor="text1"/>
          <w:szCs w:val="28"/>
        </w:rPr>
      </w:pPr>
      <w:r>
        <w:rPr>
          <w:rFonts w:ascii="TH Sarabun New" w:hAnsi="TH Sarabun New" w:cs="TH Sarabun New"/>
          <w:b/>
          <w:bCs/>
          <w:color w:val="000000" w:themeColor="text1"/>
          <w:szCs w:val="28"/>
        </w:rPr>
        <w:t xml:space="preserve">Capstone Project Track: </w:t>
      </w:r>
      <w:r>
        <w:rPr>
          <w:rFonts w:ascii="TH Sarabun New" w:hAnsi="TH Sarabun New" w:cs="TH Sarabun New" w:hint="cs"/>
          <w:b/>
          <w:bCs/>
          <w:color w:val="000000" w:themeColor="text1"/>
          <w:szCs w:val="28"/>
          <w:cs/>
        </w:rPr>
        <w:t xml:space="preserve">เลือก </w:t>
      </w:r>
      <w:r>
        <w:rPr>
          <w:rFonts w:ascii="TH Sarabun New" w:hAnsi="TH Sarabun New" w:cs="TH Sarabun New"/>
          <w:b/>
          <w:bCs/>
          <w:color w:val="000000" w:themeColor="text1"/>
          <w:szCs w:val="28"/>
        </w:rPr>
        <w:t xml:space="preserve">Track </w:t>
      </w:r>
      <w:r>
        <w:rPr>
          <w:rFonts w:ascii="TH Sarabun New" w:hAnsi="TH Sarabun New" w:cs="TH Sarabun New" w:hint="cs"/>
          <w:b/>
          <w:bCs/>
          <w:color w:val="000000" w:themeColor="text1"/>
          <w:szCs w:val="28"/>
          <w:cs/>
        </w:rPr>
        <w:t xml:space="preserve">ใด </w:t>
      </w:r>
      <w:r>
        <w:rPr>
          <w:rFonts w:ascii="TH Sarabun New" w:hAnsi="TH Sarabun New" w:cs="TH Sarabun New"/>
          <w:b/>
          <w:bCs/>
          <w:color w:val="000000" w:themeColor="text1"/>
          <w:szCs w:val="28"/>
        </w:rPr>
        <w:t xml:space="preserve">Track </w:t>
      </w:r>
      <w:r>
        <w:rPr>
          <w:rFonts w:ascii="TH Sarabun New" w:hAnsi="TH Sarabun New" w:cs="TH Sarabun New" w:hint="cs"/>
          <w:b/>
          <w:bCs/>
          <w:color w:val="000000" w:themeColor="text1"/>
          <w:szCs w:val="28"/>
          <w:cs/>
        </w:rPr>
        <w:t xml:space="preserve">หนึ่งเท่านั้น </w:t>
      </w:r>
    </w:p>
    <w:p w14:paraId="2EA5DC1D" w14:textId="77777777" w:rsidR="000651B3" w:rsidRDefault="00E64B34" w:rsidP="00E64B34">
      <w:pPr>
        <w:ind w:left="-284"/>
        <w:rPr>
          <w:rFonts w:ascii="TH Sarabun New" w:eastAsiaTheme="minorEastAsia" w:hAnsi="TH Sarabun New" w:cs="TH Sarabun New"/>
          <w:b/>
          <w:bCs/>
          <w:color w:val="000000" w:themeColor="text1"/>
          <w:kern w:val="24"/>
          <w:szCs w:val="28"/>
        </w:rPr>
      </w:pPr>
      <w:r>
        <w:rPr>
          <w:rFonts w:ascii="TH Sarabun New" w:hAnsi="TH Sarabun New" w:cs="TH Sarabun New" w:hint="cs"/>
          <w:b/>
          <w:bCs/>
          <w:color w:val="000000" w:themeColor="text1"/>
          <w:szCs w:val="28"/>
          <w:cs/>
        </w:rPr>
        <w:t xml:space="preserve">กรณีเลือก </w:t>
      </w:r>
      <w:r>
        <w:rPr>
          <w:rFonts w:ascii="TH Sarabun New" w:hAnsi="TH Sarabun New" w:cs="TH Sarabun New"/>
          <w:b/>
          <w:bCs/>
          <w:color w:val="000000" w:themeColor="text1"/>
          <w:szCs w:val="28"/>
        </w:rPr>
        <w:t xml:space="preserve">Track 1: </w:t>
      </w:r>
      <w:r w:rsidRPr="00E64B34">
        <w:rPr>
          <w:rFonts w:ascii="TH Sarabun New" w:eastAsiaTheme="minorEastAsia" w:hAnsi="TH Sarabun New" w:cs="TH Sarabun New"/>
          <w:b/>
          <w:bCs/>
          <w:color w:val="000000" w:themeColor="text1"/>
          <w:kern w:val="24"/>
          <w:szCs w:val="28"/>
        </w:rPr>
        <w:t>Application Development</w:t>
      </w:r>
      <w:r w:rsidRPr="00E64B34">
        <w:rPr>
          <w:rFonts w:ascii="TH Sarabun New" w:eastAsiaTheme="minorEastAsia" w:hAnsi="TH Sarabun New" w:cs="TH Sarabun New"/>
          <w:b/>
          <w:bCs/>
          <w:color w:val="000000" w:themeColor="text1"/>
          <w:kern w:val="24"/>
          <w:szCs w:val="28"/>
        </w:rPr>
        <w:t xml:space="preserve"> </w:t>
      </w:r>
      <w:r w:rsidRPr="00E64B34">
        <w:rPr>
          <w:rFonts w:ascii="TH Sarabun New" w:eastAsiaTheme="minorEastAsia" w:hAnsi="TH Sarabun New" w:cs="TH Sarabun New" w:hint="cs"/>
          <w:b/>
          <w:bCs/>
          <w:color w:val="000000" w:themeColor="text1"/>
          <w:kern w:val="24"/>
          <w:szCs w:val="28"/>
          <w:cs/>
        </w:rPr>
        <w:t>ให้เลือกเกณฑ์ย่อยว่าโครงงานสอดคล้องกับเกณฑ์ย่อยข้อใด</w:t>
      </w:r>
      <w:r w:rsidR="000651B3">
        <w:rPr>
          <w:rFonts w:ascii="TH Sarabun New" w:eastAsiaTheme="minorEastAsia" w:hAnsi="TH Sarabun New" w:cs="TH Sarabun New"/>
          <w:b/>
          <w:bCs/>
          <w:color w:val="000000" w:themeColor="text1"/>
          <w:kern w:val="24"/>
          <w:szCs w:val="28"/>
        </w:rPr>
        <w:t xml:space="preserve"> </w:t>
      </w:r>
    </w:p>
    <w:p w14:paraId="432D04AC" w14:textId="5470F176" w:rsidR="00E64B34" w:rsidRPr="00E64B34" w:rsidRDefault="000651B3" w:rsidP="00E64B34">
      <w:pPr>
        <w:ind w:left="-284"/>
        <w:rPr>
          <w:rFonts w:ascii="TH Sarabun New" w:eastAsiaTheme="minorEastAsia" w:hAnsi="TH Sarabun New" w:cs="TH Sarabun New" w:hint="cs"/>
          <w:b/>
          <w:bCs/>
          <w:color w:val="000000" w:themeColor="text1"/>
          <w:kern w:val="24"/>
          <w:szCs w:val="28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Cs w:val="28"/>
        </w:rPr>
        <w:t xml:space="preserve">                         </w:t>
      </w:r>
      <w:r>
        <w:rPr>
          <w:rFonts w:ascii="TH Sarabun New" w:eastAsiaTheme="minorEastAsia" w:hAnsi="TH Sarabun New" w:cs="TH Sarabun New"/>
          <w:b/>
          <w:bCs/>
          <w:color w:val="000000" w:themeColor="text1"/>
          <w:kern w:val="24"/>
          <w:szCs w:val="28"/>
        </w:rPr>
        <w:t>[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kern w:val="24"/>
          <w:szCs w:val="28"/>
          <w:cs/>
        </w:rPr>
        <w:t xml:space="preserve">เลือกมากกว่า </w:t>
      </w:r>
      <w:r>
        <w:rPr>
          <w:rFonts w:ascii="TH Sarabun New" w:eastAsiaTheme="minorEastAsia" w:hAnsi="TH Sarabun New" w:cs="TH Sarabun New"/>
          <w:b/>
          <w:bCs/>
          <w:color w:val="000000" w:themeColor="text1"/>
          <w:kern w:val="24"/>
          <w:szCs w:val="28"/>
        </w:rPr>
        <w:t xml:space="preserve">1 </w:t>
      </w:r>
      <w:r>
        <w:rPr>
          <w:rFonts w:ascii="TH Sarabun New" w:eastAsiaTheme="minorEastAsia" w:hAnsi="TH Sarabun New" w:cs="TH Sarabun New" w:hint="cs"/>
          <w:b/>
          <w:bCs/>
          <w:color w:val="000000" w:themeColor="text1"/>
          <w:kern w:val="24"/>
          <w:szCs w:val="28"/>
          <w:cs/>
        </w:rPr>
        <w:t>ข้อได้</w:t>
      </w:r>
      <w:r>
        <w:rPr>
          <w:rFonts w:ascii="TH Sarabun New" w:eastAsiaTheme="minorEastAsia" w:hAnsi="TH Sarabun New" w:cs="TH Sarabun New"/>
          <w:b/>
          <w:bCs/>
          <w:color w:val="000000" w:themeColor="text1"/>
          <w:kern w:val="24"/>
          <w:szCs w:val="28"/>
        </w:rPr>
        <w:t>]</w:t>
      </w:r>
      <w:r w:rsidR="00E64B34" w:rsidRPr="00E64B34">
        <w:rPr>
          <w:rFonts w:ascii="TH Sarabun New" w:eastAsiaTheme="minorEastAsia" w:hAnsi="TH Sarabun New" w:cs="TH Sarabun New" w:hint="cs"/>
          <w:b/>
          <w:bCs/>
          <w:color w:val="000000" w:themeColor="text1"/>
          <w:kern w:val="24"/>
          <w:szCs w:val="28"/>
          <w:cs/>
        </w:rPr>
        <w:t xml:space="preserve"> </w: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8222"/>
      </w:tblGrid>
      <w:tr w:rsidR="00E64B34" w:rsidRPr="00E64B34" w14:paraId="5629729C" w14:textId="77777777" w:rsidTr="00E64B34">
        <w:tc>
          <w:tcPr>
            <w:tcW w:w="851" w:type="dxa"/>
          </w:tcPr>
          <w:p w14:paraId="0C563297" w14:textId="77777777" w:rsidR="00E64B34" w:rsidRPr="00FD35C3" w:rsidRDefault="00E64B34" w:rsidP="00E64B34">
            <w:pPr>
              <w:spacing w:line="360" w:lineRule="auto"/>
              <w:rPr>
                <w:rFonts w:ascii="TH Sarabun New" w:hAnsi="TH Sarabun New" w:cs="TH Sarabun New"/>
                <w:szCs w:val="28"/>
              </w:rPr>
            </w:pPr>
            <w:r w:rsidRPr="00FD35C3">
              <w:rPr>
                <w:rFonts w:ascii="TH Sarabun New" w:hAnsi="TH Sarabun New" w:cs="TH Sarabun New" w:hint="cs"/>
                <w:szCs w:val="28"/>
                <w:cs/>
              </w:rPr>
              <w:t></w:t>
            </w:r>
          </w:p>
        </w:tc>
        <w:tc>
          <w:tcPr>
            <w:tcW w:w="8222" w:type="dxa"/>
          </w:tcPr>
          <w:p w14:paraId="61DF7F74" w14:textId="22F34C58" w:rsidR="00E64B34" w:rsidRPr="00E64B34" w:rsidRDefault="00E64B34" w:rsidP="00E64B34">
            <w:pPr>
              <w:spacing w:line="276" w:lineRule="auto"/>
              <w:rPr>
                <w:rFonts w:ascii="TH Sarabun New" w:hAnsi="TH Sarabun New" w:cs="TH Sarabun New"/>
                <w:szCs w:val="28"/>
              </w:rPr>
            </w:pPr>
            <w:r w:rsidRPr="00273FCF">
              <w:rPr>
                <w:rFonts w:ascii="TH Sarabun New" w:eastAsiaTheme="minorEastAsia" w:hAnsi="TH Sarabun New" w:cs="TH Sarabun New"/>
                <w:b/>
                <w:bCs/>
                <w:color w:val="0432FF"/>
                <w:kern w:val="24"/>
                <w:szCs w:val="28"/>
              </w:rPr>
              <w:t>1. Application Development</w:t>
            </w:r>
            <w:r w:rsidRPr="00273FCF">
              <w:rPr>
                <w:rFonts w:ascii="TH Sarabun New" w:eastAsiaTheme="minorEastAsia" w:hAnsi="TH Sarabun New" w:cs="TH Sarabun New"/>
                <w:color w:val="0432FF"/>
                <w:kern w:val="24"/>
                <w:szCs w:val="28"/>
              </w:rPr>
              <w:t xml:space="preserve">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>[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 xml:space="preserve">ตรงกับเกณฑ์ย่อยด้านล่างอย่างน้อย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 xml:space="preserve">1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>ข้อ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>]</w:t>
            </w:r>
          </w:p>
        </w:tc>
      </w:tr>
      <w:tr w:rsidR="00E64B34" w:rsidRPr="00E64B34" w14:paraId="442B43A1" w14:textId="77777777" w:rsidTr="00E64B34">
        <w:tc>
          <w:tcPr>
            <w:tcW w:w="851" w:type="dxa"/>
          </w:tcPr>
          <w:p w14:paraId="0F1EB2FA" w14:textId="77777777" w:rsidR="00E64B34" w:rsidRPr="00FD35C3" w:rsidRDefault="00E64B34" w:rsidP="00E64B34">
            <w:pPr>
              <w:spacing w:line="360" w:lineRule="auto"/>
              <w:jc w:val="right"/>
              <w:rPr>
                <w:rFonts w:ascii="TH Sarabun New" w:hAnsi="TH Sarabun New" w:cs="TH Sarabun New"/>
                <w:szCs w:val="28"/>
              </w:rPr>
            </w:pPr>
            <w:r w:rsidRPr="00FD35C3">
              <w:rPr>
                <w:rFonts w:ascii="TH Sarabun New" w:hAnsi="TH Sarabun New" w:cs="TH Sarabun New" w:hint="cs"/>
                <w:szCs w:val="28"/>
                <w:cs/>
              </w:rPr>
              <w:t></w:t>
            </w:r>
          </w:p>
        </w:tc>
        <w:tc>
          <w:tcPr>
            <w:tcW w:w="8222" w:type="dxa"/>
          </w:tcPr>
          <w:p w14:paraId="27C4CE4E" w14:textId="2341C027" w:rsidR="00E64B34" w:rsidRPr="00E64B34" w:rsidRDefault="00E64B34" w:rsidP="00E64B34">
            <w:pPr>
              <w:spacing w:line="276" w:lineRule="auto"/>
              <w:rPr>
                <w:rFonts w:ascii="TH Sarabun New" w:hAnsi="TH Sarabun New" w:cs="TH Sarabun New"/>
                <w:szCs w:val="28"/>
              </w:rPr>
            </w:pPr>
            <w:r w:rsidRPr="00E64B34">
              <w:rPr>
                <w:rFonts w:ascii="TH Sarabun New" w:eastAsiaTheme="minorEastAsia" w:hAnsi="TH Sarabun New" w:cs="TH Sarabun New"/>
                <w:b/>
                <w:bCs/>
                <w:color w:val="000000" w:themeColor="text1"/>
                <w:kern w:val="24"/>
                <w:szCs w:val="28"/>
              </w:rPr>
              <w:t>Clients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 xml:space="preserve">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>มีหนังสือ/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>mou/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>ความต้องการเอาไปใช้งานจริง ตัวอย่างเช่น ทำระบบที่มาจากโจทย์บริษัท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>,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 xml:space="preserve"> ทำระบบที่เป็นประโยชน์กับคณะและมีแผนนำมาใช้งานจริง</w:t>
            </w:r>
          </w:p>
        </w:tc>
      </w:tr>
      <w:tr w:rsidR="00E64B34" w:rsidRPr="00E64B34" w14:paraId="06ACE73B" w14:textId="77777777" w:rsidTr="00E64B34">
        <w:tc>
          <w:tcPr>
            <w:tcW w:w="851" w:type="dxa"/>
          </w:tcPr>
          <w:p w14:paraId="4ACE414B" w14:textId="77777777" w:rsidR="00E64B34" w:rsidRPr="00FD35C3" w:rsidRDefault="00E64B34" w:rsidP="00E64B34">
            <w:pPr>
              <w:spacing w:line="360" w:lineRule="auto"/>
              <w:jc w:val="right"/>
              <w:rPr>
                <w:rFonts w:ascii="TH Sarabun New" w:hAnsi="TH Sarabun New" w:cs="TH Sarabun New"/>
                <w:szCs w:val="28"/>
              </w:rPr>
            </w:pPr>
            <w:r w:rsidRPr="00FD35C3">
              <w:rPr>
                <w:rFonts w:ascii="TH Sarabun New" w:hAnsi="TH Sarabun New" w:cs="TH Sarabun New" w:hint="cs"/>
                <w:szCs w:val="28"/>
                <w:cs/>
              </w:rPr>
              <w:t></w:t>
            </w:r>
          </w:p>
        </w:tc>
        <w:tc>
          <w:tcPr>
            <w:tcW w:w="8222" w:type="dxa"/>
          </w:tcPr>
          <w:p w14:paraId="65ABB0DC" w14:textId="2ED4BD39" w:rsidR="00E64B34" w:rsidRPr="00E64B34" w:rsidRDefault="00E64B34" w:rsidP="00E64B34">
            <w:pPr>
              <w:spacing w:line="276" w:lineRule="auto"/>
              <w:rPr>
                <w:rFonts w:ascii="TH Sarabun New" w:hAnsi="TH Sarabun New" w:cs="TH Sarabun New"/>
                <w:szCs w:val="28"/>
              </w:rPr>
            </w:pPr>
            <w:r w:rsidRPr="00E64B34">
              <w:rPr>
                <w:rFonts w:ascii="TH Sarabun New" w:eastAsiaTheme="minorEastAsia" w:hAnsi="TH Sarabun New" w:cs="TH Sarabun New"/>
                <w:b/>
                <w:bCs/>
                <w:color w:val="000000" w:themeColor="text1"/>
                <w:kern w:val="24"/>
                <w:szCs w:val="28"/>
              </w:rPr>
              <w:t>Complex</w:t>
            </w:r>
            <w:r w:rsidRPr="00E64B34">
              <w:rPr>
                <w:rFonts w:ascii="TH Sarabun New" w:eastAsiaTheme="minorEastAsia" w:hAnsi="TH Sarabun New" w:cs="TH Sarabun New"/>
                <w:b/>
                <w:bCs/>
                <w:color w:val="1066F4"/>
                <w:kern w:val="24"/>
                <w:szCs w:val="28"/>
              </w:rPr>
              <w:t xml:space="preserve">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>ระบบใหญ่ที่ร่วมทำมากกว่า 1 กลุ่ม [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 xml:space="preserve">Scale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>ใหญ่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 xml:space="preserve"> =&gt;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 xml:space="preserve">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 xml:space="preserve">Integrate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>ข้ามกลุ่มได้]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> </w:t>
            </w:r>
          </w:p>
        </w:tc>
      </w:tr>
      <w:tr w:rsidR="00E64B34" w:rsidRPr="00E64B34" w14:paraId="37B301CB" w14:textId="77777777" w:rsidTr="00E64B34">
        <w:tc>
          <w:tcPr>
            <w:tcW w:w="851" w:type="dxa"/>
          </w:tcPr>
          <w:p w14:paraId="322F66DA" w14:textId="77777777" w:rsidR="00E64B34" w:rsidRPr="00FD35C3" w:rsidRDefault="00E64B34" w:rsidP="00E64B34">
            <w:pPr>
              <w:spacing w:line="360" w:lineRule="auto"/>
              <w:jc w:val="right"/>
              <w:rPr>
                <w:rFonts w:ascii="TH Sarabun New" w:hAnsi="TH Sarabun New" w:cs="TH Sarabun New"/>
                <w:szCs w:val="28"/>
              </w:rPr>
            </w:pPr>
            <w:r w:rsidRPr="00FD35C3">
              <w:rPr>
                <w:rFonts w:ascii="TH Sarabun New" w:hAnsi="TH Sarabun New" w:cs="TH Sarabun New" w:hint="cs"/>
                <w:szCs w:val="28"/>
                <w:cs/>
              </w:rPr>
              <w:t></w:t>
            </w:r>
          </w:p>
        </w:tc>
        <w:tc>
          <w:tcPr>
            <w:tcW w:w="8222" w:type="dxa"/>
          </w:tcPr>
          <w:p w14:paraId="5F89774F" w14:textId="723194FE" w:rsidR="00E64B34" w:rsidRPr="00E64B34" w:rsidRDefault="00E64B34" w:rsidP="00E64B34">
            <w:pPr>
              <w:spacing w:line="276" w:lineRule="auto"/>
              <w:rPr>
                <w:rFonts w:ascii="TH Sarabun New" w:hAnsi="TH Sarabun New" w:cs="TH Sarabun New"/>
                <w:szCs w:val="28"/>
              </w:rPr>
            </w:pPr>
            <w:r w:rsidRPr="00E64B34">
              <w:rPr>
                <w:rFonts w:ascii="TH Sarabun New" w:eastAsiaTheme="minorEastAsia" w:hAnsi="TH Sarabun New" w:cs="TH Sarabun New"/>
                <w:b/>
                <w:bCs/>
                <w:color w:val="000000" w:themeColor="text1"/>
                <w:kern w:val="24"/>
                <w:szCs w:val="28"/>
              </w:rPr>
              <w:t>SDGs: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 xml:space="preserve">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>Sustainable Development Goals</w:t>
            </w:r>
            <w:r w:rsidRPr="00E64B34">
              <w:rPr>
                <w:rFonts w:ascii="TH Sarabun New" w:eastAsiaTheme="minorEastAsia" w:hAnsi="TH Sarabun New" w:cs="TH Sarabun New"/>
                <w:color w:val="1066F4"/>
                <w:kern w:val="24"/>
                <w:szCs w:val="28"/>
              </w:rPr>
              <w:t xml:space="preserve"> </w:t>
            </w:r>
            <w:hyperlink r:id="rId8" w:history="1">
              <w:r w:rsidRPr="00E64B34">
                <w:rPr>
                  <w:rStyle w:val="Hyperlink"/>
                  <w:rFonts w:ascii="TH Sarabun New" w:eastAsiaTheme="minorEastAsia" w:hAnsi="TH Sarabun New" w:cs="TH Sarabun New"/>
                  <w:color w:val="1066F4"/>
                  <w:kern w:val="24"/>
                  <w:szCs w:val="28"/>
                </w:rPr>
                <w:t>https://sustainable.kmutt.ac.th/sdgs/</w:t>
              </w:r>
            </w:hyperlink>
          </w:p>
        </w:tc>
      </w:tr>
      <w:tr w:rsidR="00E64B34" w:rsidRPr="00E64B34" w14:paraId="22F6B185" w14:textId="77777777" w:rsidTr="00E64B34">
        <w:tc>
          <w:tcPr>
            <w:tcW w:w="851" w:type="dxa"/>
          </w:tcPr>
          <w:p w14:paraId="69589865" w14:textId="77777777" w:rsidR="00E64B34" w:rsidRPr="00FD35C3" w:rsidRDefault="00E64B34" w:rsidP="00E64B34">
            <w:pPr>
              <w:spacing w:line="360" w:lineRule="auto"/>
              <w:rPr>
                <w:rFonts w:ascii="TH Sarabun New" w:hAnsi="TH Sarabun New" w:cs="TH Sarabun New"/>
                <w:szCs w:val="28"/>
              </w:rPr>
            </w:pPr>
            <w:r w:rsidRPr="00FD35C3">
              <w:rPr>
                <w:rFonts w:ascii="TH Sarabun New" w:hAnsi="TH Sarabun New" w:cs="TH Sarabun New" w:hint="cs"/>
                <w:szCs w:val="28"/>
                <w:cs/>
              </w:rPr>
              <w:t></w:t>
            </w:r>
          </w:p>
        </w:tc>
        <w:tc>
          <w:tcPr>
            <w:tcW w:w="8222" w:type="dxa"/>
          </w:tcPr>
          <w:p w14:paraId="06DB37C2" w14:textId="3CDBE4EB" w:rsidR="00E64B34" w:rsidRPr="00E64B34" w:rsidRDefault="00E64B34" w:rsidP="00E64B34">
            <w:pPr>
              <w:spacing w:line="276" w:lineRule="auto"/>
              <w:rPr>
                <w:rFonts w:ascii="TH Sarabun New" w:hAnsi="TH Sarabun New" w:cs="TH Sarabun New"/>
                <w:szCs w:val="28"/>
              </w:rPr>
            </w:pPr>
            <w:r w:rsidRPr="00273FCF">
              <w:rPr>
                <w:rFonts w:ascii="TH Sarabun New" w:eastAsiaTheme="minorEastAsia" w:hAnsi="TH Sarabun New" w:cs="TH Sarabun New"/>
                <w:b/>
                <w:bCs/>
                <w:color w:val="0432FF"/>
                <w:kern w:val="24"/>
                <w:szCs w:val="28"/>
              </w:rPr>
              <w:t>2. Startup</w:t>
            </w:r>
            <w:r w:rsidRPr="00273FCF">
              <w:rPr>
                <w:rFonts w:ascii="TH Sarabun New" w:eastAsiaTheme="minorEastAsia" w:hAnsi="TH Sarabun New" w:cs="TH Sarabun New"/>
                <w:color w:val="0432FF"/>
                <w:kern w:val="24"/>
                <w:szCs w:val="28"/>
              </w:rPr>
              <w:t xml:space="preserve">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 xml:space="preserve">=&gt;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  <w:cs/>
              </w:rPr>
              <w:t xml:space="preserve">นำไปสู่การขอ </w:t>
            </w:r>
            <w:r w:rsidRPr="00E64B34">
              <w:rPr>
                <w:rFonts w:ascii="TH Sarabun New" w:eastAsiaTheme="minorEastAsia" w:hAnsi="TH Sarabun New" w:cs="TH Sarabun New"/>
                <w:color w:val="000000" w:themeColor="text1"/>
                <w:kern w:val="24"/>
                <w:szCs w:val="28"/>
              </w:rPr>
              <w:t>Funding </w:t>
            </w:r>
          </w:p>
        </w:tc>
      </w:tr>
    </w:tbl>
    <w:p w14:paraId="0C5AB1C3" w14:textId="3370D0F6" w:rsidR="0016164D" w:rsidRPr="00FD35C3" w:rsidRDefault="0016164D" w:rsidP="00762619">
      <w:pPr>
        <w:tabs>
          <w:tab w:val="left" w:pos="1080"/>
        </w:tabs>
        <w:snapToGrid w:val="0"/>
        <w:spacing w:before="240"/>
        <w:jc w:val="right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629921" wp14:editId="51DA20AC">
                <wp:simplePos x="0" y="0"/>
                <wp:positionH relativeFrom="column">
                  <wp:posOffset>709783</wp:posOffset>
                </wp:positionH>
                <wp:positionV relativeFrom="paragraph">
                  <wp:posOffset>214210</wp:posOffset>
                </wp:positionV>
                <wp:extent cx="1362516" cy="775120"/>
                <wp:effectExtent l="0" t="0" r="9525" b="12700"/>
                <wp:wrapNone/>
                <wp:docPr id="1548478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516" cy="77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A4549" w14:textId="6B618709" w:rsidR="0016164D" w:rsidRPr="0016164D" w:rsidRDefault="0016164D" w:rsidP="0016164D">
                            <w:pPr>
                              <w:shd w:val="clear" w:color="auto" w:fill="F2F2F2" w:themeFill="background1" w:themeFillShade="F2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ให้</w:t>
                            </w:r>
                            <w:r w:rsidRPr="0016164D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อาจารย์ที่ปรึกษาลงนาม </w:t>
                            </w:r>
                          </w:p>
                          <w:p w14:paraId="79A9EE95" w14:textId="02A562E1" w:rsidR="0016164D" w:rsidRPr="0016164D" w:rsidRDefault="0016164D" w:rsidP="0016164D">
                            <w:pPr>
                              <w:shd w:val="clear" w:color="auto" w:fill="F2F2F2" w:themeFill="background1" w:themeFillShade="F2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และให้ </w:t>
                            </w:r>
                            <w:r w:rsidRPr="0016164D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นศ. ระบุชื่ออาจารย์และวันที่ให้ครบถ้วน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299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5.9pt;margin-top:16.85pt;width:107.3pt;height:61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JkwYNwIAAHwEAAAOAAAAZHJzL2Uyb0RvYy54bWysVEtv2zAMvg/YfxB0XxyneXRGnCJLkWFA&#13;&#10;0BZIh54VWYqNyaImKbGzXz9KcV7dTsMuMilSH8mPpKcPba3IXlhXgc5p2utTIjSHotLbnH5/XX66&#13;&#10;p8R5pgumQIucHoSjD7OPH6aNycQASlCFsARBtMsak9PSe5MlieOlqJnrgREajRJszTyqdpsUljWI&#13;&#10;Xqtk0O+PkwZsYSxw4RzePh6NdBbxpRTcP0vphCcqp5ibj6eN5yacyWzKsq1lpqx4lwb7hyxqVmkM&#13;&#10;eoZ6ZJ6Rna3+gKorbsGB9D0OdQJSVlzEGrCatP+umnXJjIi1IDnOnGly/w+WP+3X5sUS336BFhsY&#13;&#10;CGmMyxxehnpaaevwxUwJ2pHCw5k20XrCw6O78WCUjinhaJtMRukg8ppcXhvr/FcBNQlCTi22JbLF&#13;&#10;9ivnMSK6nlxCMAeqKpaVUlEJoyAWypI9wyYqH3PEFzdeSpMmp+O7UT8C39gC9Pn9RjH+I1R5i4Ca&#13;&#10;0nh5qT1Ivt20HSEbKA7Ik4XjCDnDlxXirpjzL8zizCA1uAf+GQ+pAJOBTqKkBPvrb/fBH1uJVkoa&#13;&#10;nMGcup87ZgUl6pvGJn9Oh8MwtFEZjibIK7HXls21Re/qBSBDKW6c4VEM/l6dRGmhfsN1mYeoaGKa&#13;&#10;Y+yc+pO48MfNwHXjYj6PTjimhvmVXhseoENHAp+v7Ruzpuunx0l4gtO0suxdW4++4aWG+c6DrGLP&#13;&#10;A8FHVjveccRjW7p1DDt0rUevy09j9hsAAP//AwBQSwMEFAAGAAgAAAAhAE+m7Z/jAAAADwEAAA8A&#13;&#10;AABkcnMvZG93bnJldi54bWxMj81OwzAQhO9IvIO1SNyok4aWkMap+Cm9cKKtOLvx1raI7Sh20/D2&#13;&#10;LCe4rDSa3dlv6vXkOjbiEG3wAvJZBgx9G5T1WsBh/3ZXAotJeiW74FHAN0ZYN9dXtaxUuPgPHHdJ&#13;&#10;MwrxsZICTEp9xXlsDToZZ6FHT94pDE4mkoPmapAXCncdn2fZkjtpPX0wsscXg+3X7uwEbJ71o25L&#13;&#10;OZhNqawdp8/Tu94KcXszva5oPK2AJZzS3wX8diB+aAjsGM5eRdaRznPiTwKK4gEYLRTz5T2wIzmL&#13;&#10;RQm8qfn/Hs0PAAAA//8DAFBLAQItABQABgAIAAAAIQC2gziS/gAAAOEBAAATAAAAAAAAAAAAAAAA&#13;&#10;AAAAAABbQ29udGVudF9UeXBlc10ueG1sUEsBAi0AFAAGAAgAAAAhADj9If/WAAAAlAEAAAsAAAAA&#13;&#10;AAAAAAAAAAAALwEAAF9yZWxzLy5yZWxzUEsBAi0AFAAGAAgAAAAhAKQmTBg3AgAAfAQAAA4AAAAA&#13;&#10;AAAAAAAAAAAALgIAAGRycy9lMm9Eb2MueG1sUEsBAi0AFAAGAAgAAAAhAE+m7Z/jAAAADwEAAA8A&#13;&#10;AAAAAAAAAAAAAAAAkQQAAGRycy9kb3ducmV2LnhtbFBLBQYAAAAABAAEAPMAAAChBQAAAAA=&#13;&#10;" fillcolor="white [3201]" strokeweight=".5pt">
                <v:textbox>
                  <w:txbxContent>
                    <w:p w14:paraId="13FA4549" w14:textId="6B618709" w:rsidR="0016164D" w:rsidRPr="0016164D" w:rsidRDefault="0016164D" w:rsidP="0016164D">
                      <w:pPr>
                        <w:shd w:val="clear" w:color="auto" w:fill="F2F2F2" w:themeFill="background1" w:themeFillShade="F2"/>
                        <w:jc w:val="thaiDistribute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ให้</w:t>
                      </w:r>
                      <w:r w:rsidRPr="0016164D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อาจารย์ที่ปรึกษาลงนาม </w:t>
                      </w:r>
                    </w:p>
                    <w:p w14:paraId="79A9EE95" w14:textId="02A562E1" w:rsidR="0016164D" w:rsidRPr="0016164D" w:rsidRDefault="0016164D" w:rsidP="0016164D">
                      <w:pPr>
                        <w:shd w:val="clear" w:color="auto" w:fill="F2F2F2" w:themeFill="background1" w:themeFillShade="F2"/>
                        <w:jc w:val="thaiDistribute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และให้ </w:t>
                      </w:r>
                      <w:r w:rsidRPr="0016164D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 xml:space="preserve">นศ. ระบุชื่ออาจารย์และวันที่ให้ครบถ้วน </w:t>
                      </w:r>
                    </w:p>
                  </w:txbxContent>
                </v:textbox>
              </v:shape>
            </w:pict>
          </mc:Fallback>
        </mc:AlternateContent>
      </w:r>
      <w:r w:rsidRPr="00FD35C3">
        <w:rPr>
          <w:rFonts w:ascii="TH Sarabun New" w:hAnsi="TH Sarabun New" w:cs="TH Sarabun New" w:hint="cs"/>
          <w:sz w:val="32"/>
          <w:szCs w:val="32"/>
        </w:rPr>
        <w:t>………………………………………………………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 xml:space="preserve">  อ.ที่ปรึกษาโครงงาน</w:t>
      </w:r>
    </w:p>
    <w:p w14:paraId="0E6236B2" w14:textId="0F8ACBD0" w:rsidR="0016164D" w:rsidRPr="00FD35C3" w:rsidRDefault="0016164D" w:rsidP="0016164D">
      <w:pPr>
        <w:tabs>
          <w:tab w:val="left" w:pos="1080"/>
        </w:tabs>
        <w:snapToGrid w:val="0"/>
        <w:jc w:val="center"/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</w:t>
      </w:r>
      <w:r w:rsidRPr="00FD35C3">
        <w:rPr>
          <w:rFonts w:ascii="TH Sarabun New" w:hAnsi="TH Sarabun New" w:cs="TH Sarabun New" w:hint="cs"/>
          <w:sz w:val="32"/>
          <w:szCs w:val="32"/>
        </w:rPr>
        <w:t>(………………………………………………………)</w:t>
      </w:r>
    </w:p>
    <w:p w14:paraId="0667DF1C" w14:textId="5F28496A" w:rsidR="00762619" w:rsidRPr="00FD35C3" w:rsidRDefault="0016164D" w:rsidP="000651B3">
      <w:pPr>
        <w:snapToGrid w:val="0"/>
        <w:jc w:val="center"/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 w:val="32"/>
          <w:szCs w:val="32"/>
          <w:cs/>
        </w:rPr>
        <w:t xml:space="preserve">                        วันที่ </w:t>
      </w:r>
      <w:r w:rsidRPr="00FD35C3">
        <w:rPr>
          <w:rFonts w:ascii="TH Sarabun New" w:hAnsi="TH Sarabun New" w:cs="TH Sarabun New" w:hint="cs"/>
          <w:sz w:val="32"/>
          <w:szCs w:val="32"/>
        </w:rPr>
        <w:t>____________________</w:t>
      </w:r>
    </w:p>
    <w:p w14:paraId="68543C96" w14:textId="77777777" w:rsidR="000651B3" w:rsidRPr="000651B3" w:rsidRDefault="000651B3" w:rsidP="000651B3">
      <w:pPr>
        <w:tabs>
          <w:tab w:val="left" w:pos="1080"/>
        </w:tabs>
        <w:rPr>
          <w:rFonts w:ascii="TH Sarabun New" w:hAnsi="TH Sarabun New" w:cs="TH Sarabun New"/>
          <w:sz w:val="10"/>
          <w:szCs w:val="10"/>
          <w:u w:val="single"/>
        </w:rPr>
      </w:pPr>
    </w:p>
    <w:p w14:paraId="4E8DD2DE" w14:textId="5E6BCAE9" w:rsidR="00FD35C3" w:rsidRDefault="0016164D" w:rsidP="000651B3">
      <w:pPr>
        <w:tabs>
          <w:tab w:val="left" w:pos="1080"/>
        </w:tabs>
        <w:rPr>
          <w:rFonts w:ascii="TH Sarabun New" w:hAnsi="TH Sarabun New" w:cs="TH Sarabun New"/>
          <w:szCs w:val="28"/>
        </w:rPr>
      </w:pPr>
      <w:r w:rsidRPr="000651B3">
        <w:rPr>
          <w:rFonts w:ascii="TH Sarabun New" w:hAnsi="TH Sarabun New" w:cs="TH Sarabun New" w:hint="cs"/>
          <w:szCs w:val="28"/>
          <w:u w:val="single"/>
          <w:cs/>
        </w:rPr>
        <w:t>หมายเหตุ</w:t>
      </w:r>
      <w:r w:rsidRPr="000651B3">
        <w:rPr>
          <w:rFonts w:ascii="TH Sarabun New" w:hAnsi="TH Sarabun New" w:cs="TH Sarabun New" w:hint="cs"/>
          <w:szCs w:val="28"/>
          <w:u w:val="single"/>
        </w:rPr>
        <w:t>:</w:t>
      </w:r>
      <w:r w:rsidRPr="00FD35C3">
        <w:rPr>
          <w:rFonts w:ascii="TH Sarabun New" w:hAnsi="TH Sarabun New" w:cs="TH Sarabun New" w:hint="cs"/>
          <w:szCs w:val="28"/>
        </w:rPr>
        <w:t xml:space="preserve"> </w:t>
      </w:r>
      <w:r w:rsidRPr="000651B3">
        <w:rPr>
          <w:rFonts w:ascii="TH Sarabun New" w:hAnsi="TH Sarabun New" w:cs="TH Sarabun New" w:hint="cs"/>
          <w:sz w:val="24"/>
          <w:szCs w:val="24"/>
          <w:cs/>
        </w:rPr>
        <w:t>กรณีที่</w:t>
      </w:r>
      <w:r w:rsidR="00762619" w:rsidRPr="000651B3">
        <w:rPr>
          <w:rFonts w:ascii="TH Sarabun New" w:hAnsi="TH Sarabun New" w:cs="TH Sarabun New" w:hint="cs"/>
          <w:sz w:val="24"/>
          <w:szCs w:val="24"/>
          <w:cs/>
        </w:rPr>
        <w:t>ทีมยัง</w:t>
      </w:r>
      <w:r w:rsidRPr="000651B3">
        <w:rPr>
          <w:rFonts w:ascii="TH Sarabun New" w:hAnsi="TH Sarabun New" w:cs="TH Sarabun New" w:hint="cs"/>
          <w:sz w:val="24"/>
          <w:szCs w:val="24"/>
          <w:cs/>
        </w:rPr>
        <w:t xml:space="preserve">ไม่มีอาจารย์ที่ปรึกษา ไม่ต้องมีลายเซ็นอาจารย์ที่ปรึกษาโครงงาน  </w:t>
      </w:r>
      <w:r w:rsidR="00762619" w:rsidRPr="000651B3">
        <w:rPr>
          <w:rFonts w:ascii="TH Sarabun New" w:hAnsi="TH Sarabun New" w:cs="TH Sarabun New" w:hint="cs"/>
          <w:sz w:val="24"/>
          <w:szCs w:val="24"/>
          <w:cs/>
        </w:rPr>
        <w:t>ให้ระบุชื่ออาจารย์ที่ปรึกษา</w:t>
      </w:r>
      <w:r w:rsidRPr="000651B3">
        <w:rPr>
          <w:rFonts w:ascii="TH Sarabun New" w:hAnsi="TH Sarabun New" w:cs="TH Sarabun New" w:hint="cs"/>
          <w:sz w:val="24"/>
          <w:szCs w:val="24"/>
          <w:cs/>
        </w:rPr>
        <w:t>และโปรดเรียงลำดับอาจารย์ที่ปรึกษาที่</w:t>
      </w:r>
      <w:r w:rsidR="00762619" w:rsidRPr="000651B3">
        <w:rPr>
          <w:rFonts w:ascii="TH Sarabun New" w:hAnsi="TH Sarabun New" w:cs="TH Sarabun New" w:hint="cs"/>
          <w:sz w:val="24"/>
          <w:szCs w:val="24"/>
          <w:cs/>
        </w:rPr>
        <w:t>ทีม</w:t>
      </w:r>
      <w:r w:rsidRPr="000651B3">
        <w:rPr>
          <w:rFonts w:ascii="TH Sarabun New" w:hAnsi="TH Sarabun New" w:cs="TH Sarabun New" w:hint="cs"/>
          <w:sz w:val="24"/>
          <w:szCs w:val="24"/>
          <w:cs/>
        </w:rPr>
        <w:t>ต้องการ ที่คาดว่าจะยังสามารถรับกลุ่มโครงงานได้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</w:p>
    <w:p w14:paraId="24FB795E" w14:textId="77777777" w:rsidR="000651B3" w:rsidRPr="000651B3" w:rsidRDefault="000651B3" w:rsidP="000651B3">
      <w:pPr>
        <w:tabs>
          <w:tab w:val="left" w:pos="1080"/>
        </w:tabs>
        <w:rPr>
          <w:rFonts w:ascii="TH Sarabun New" w:hAnsi="TH Sarabun New" w:cs="TH Sarabun New"/>
          <w:szCs w:val="28"/>
        </w:rPr>
      </w:pPr>
    </w:p>
    <w:p w14:paraId="28A70F33" w14:textId="524F7D7C" w:rsidR="0016164D" w:rsidRPr="00FD35C3" w:rsidRDefault="0016164D" w:rsidP="00762619">
      <w:pPr>
        <w:tabs>
          <w:tab w:val="left" w:pos="1080"/>
        </w:tabs>
        <w:spacing w:line="360" w:lineRule="auto"/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</w:rPr>
        <w:t>1. ……………………</w:t>
      </w:r>
      <w:proofErr w:type="gramStart"/>
      <w:r w:rsidRPr="00FD35C3">
        <w:rPr>
          <w:rFonts w:ascii="TH Sarabun New" w:hAnsi="TH Sarabun New" w:cs="TH Sarabun New" w:hint="cs"/>
          <w:szCs w:val="28"/>
        </w:rPr>
        <w:t>…..</w:t>
      </w:r>
      <w:proofErr w:type="gramEnd"/>
      <w:r w:rsidRPr="00FD35C3">
        <w:rPr>
          <w:rFonts w:ascii="TH Sarabun New" w:hAnsi="TH Sarabun New" w:cs="TH Sarabun New" w:hint="cs"/>
          <w:szCs w:val="28"/>
        </w:rPr>
        <w:t>………….     2 …………………………….……………   3 ……………………………………………</w:t>
      </w:r>
    </w:p>
    <w:p w14:paraId="2D8078F0" w14:textId="31DCE229" w:rsidR="00DE2BC0" w:rsidRPr="00FD35C3" w:rsidRDefault="002B4B5B" w:rsidP="002D3FFD">
      <w:pPr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bCs/>
          <w:sz w:val="32"/>
          <w:szCs w:val="32"/>
        </w:rPr>
        <w:lastRenderedPageBreak/>
        <w:t>(</w:t>
      </w:r>
      <w:r>
        <w:rPr>
          <w:rFonts w:ascii="TH Sarabun New" w:hAnsi="TH Sarabun New" w:cs="TH Sarabun New" w:hint="cs"/>
          <w:bCs/>
          <w:sz w:val="32"/>
          <w:szCs w:val="32"/>
          <w:cs/>
        </w:rPr>
        <w:t xml:space="preserve">ร่าง) </w:t>
      </w:r>
      <w:r w:rsidR="00DE2BC0" w:rsidRPr="00FD35C3">
        <w:rPr>
          <w:rFonts w:ascii="TH Sarabun New" w:hAnsi="TH Sarabun New" w:cs="TH Sarabun New" w:hint="cs"/>
          <w:bCs/>
          <w:sz w:val="32"/>
          <w:szCs w:val="32"/>
          <w:cs/>
        </w:rPr>
        <w:t>รายละเอียดข้อเสนอโครงงาน</w:t>
      </w:r>
    </w:p>
    <w:p w14:paraId="34AC55EC" w14:textId="77777777" w:rsidR="00DE2BC0" w:rsidRPr="00FD35C3" w:rsidRDefault="00DE2BC0" w:rsidP="00DE2BC0">
      <w:pPr>
        <w:rPr>
          <w:rFonts w:ascii="TH Sarabun New" w:hAnsi="TH Sarabun New" w:cs="TH Sarabun New"/>
          <w:bCs/>
          <w:szCs w:val="28"/>
        </w:rPr>
      </w:pPr>
    </w:p>
    <w:p w14:paraId="52690431" w14:textId="77777777" w:rsidR="00DE2BC0" w:rsidRPr="00FD35C3" w:rsidRDefault="00DE2BC0" w:rsidP="00DE2BC0">
      <w:pPr>
        <w:numPr>
          <w:ilvl w:val="0"/>
          <w:numId w:val="5"/>
        </w:numPr>
        <w:tabs>
          <w:tab w:val="left" w:pos="360"/>
        </w:tabs>
        <w:rPr>
          <w:rFonts w:ascii="TH Sarabun New" w:hAnsi="TH Sarabun New" w:cs="TH Sarabun New"/>
          <w:sz w:val="32"/>
          <w:szCs w:val="32"/>
        </w:rPr>
      </w:pPr>
      <w:r w:rsidRPr="00FD35C3">
        <w:rPr>
          <w:rFonts w:ascii="TH Sarabun New" w:hAnsi="TH Sarabun New" w:cs="TH Sarabun New" w:hint="cs"/>
          <w:bCs/>
          <w:sz w:val="32"/>
          <w:szCs w:val="32"/>
          <w:cs/>
        </w:rPr>
        <w:t>ชื่อโครงงาน</w:t>
      </w:r>
      <w:r w:rsidR="002677A8" w:rsidRPr="00FD35C3">
        <w:rPr>
          <w:rFonts w:ascii="TH Sarabun New" w:hAnsi="TH Sarabun New" w:cs="TH Sarabun New" w:hint="cs"/>
          <w:sz w:val="32"/>
          <w:szCs w:val="32"/>
        </w:rPr>
        <w:t xml:space="preserve"> (Project Title)</w:t>
      </w:r>
    </w:p>
    <w:tbl>
      <w:tblPr>
        <w:tblStyle w:val="TableGrid"/>
        <w:tblW w:w="0" w:type="auto"/>
        <w:tblInd w:w="36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62"/>
      </w:tblGrid>
      <w:tr w:rsidR="002D3FFD" w:rsidRPr="00FD35C3" w14:paraId="04542042" w14:textId="77777777" w:rsidTr="002D3FFD">
        <w:tc>
          <w:tcPr>
            <w:tcW w:w="8822" w:type="dxa"/>
            <w:shd w:val="clear" w:color="auto" w:fill="F2F2F2" w:themeFill="background1" w:themeFillShade="F2"/>
          </w:tcPr>
          <w:p w14:paraId="199F0373" w14:textId="0A22AE9E" w:rsidR="002D3FFD" w:rsidRPr="00FD35C3" w:rsidRDefault="002D3FFD" w:rsidP="002D3FFD">
            <w:pPr>
              <w:rPr>
                <w:rFonts w:ascii="TH Sarabun New" w:hAnsi="TH Sarabun New" w:cs="TH Sarabun New"/>
                <w:szCs w:val="28"/>
              </w:rPr>
            </w:pPr>
            <w:r w:rsidRPr="00FD35C3">
              <w:rPr>
                <w:rFonts w:ascii="TH Sarabun New" w:hAnsi="TH Sarabun New" w:cs="TH Sarabun New" w:hint="cs"/>
                <w:bCs/>
                <w:szCs w:val="28"/>
                <w:lang w:val="th-TH"/>
              </w:rPr>
              <w:t xml:space="preserve">ชื่อโครงงานควรสอดคล้องกับระบบที่นำเสนอ ควรใช้ชื่อที่สุภาพและเป็นทางการ </w:t>
            </w:r>
          </w:p>
        </w:tc>
      </w:tr>
    </w:tbl>
    <w:p w14:paraId="0DEE313B" w14:textId="77777777" w:rsidR="002D3FFD" w:rsidRPr="00FD35C3" w:rsidRDefault="002D3FFD" w:rsidP="002D3FFD">
      <w:pPr>
        <w:ind w:left="360"/>
        <w:rPr>
          <w:rFonts w:ascii="TH Sarabun New" w:hAnsi="TH Sarabun New" w:cs="TH Sarabun New"/>
          <w:szCs w:val="28"/>
        </w:rPr>
      </w:pPr>
    </w:p>
    <w:p w14:paraId="31815752" w14:textId="77777777" w:rsidR="00DE2BC0" w:rsidRPr="00FD35C3" w:rsidRDefault="00A1423C" w:rsidP="00DE2BC0">
      <w:pPr>
        <w:numPr>
          <w:ilvl w:val="0"/>
          <w:numId w:val="5"/>
        </w:numPr>
        <w:tabs>
          <w:tab w:val="left" w:pos="360"/>
        </w:tabs>
        <w:rPr>
          <w:rFonts w:ascii="TH Sarabun New" w:hAnsi="TH Sarabun New" w:cs="TH Sarabun New"/>
          <w:bCs/>
          <w:sz w:val="32"/>
          <w:szCs w:val="32"/>
        </w:rPr>
      </w:pPr>
      <w:r w:rsidRPr="00FD35C3">
        <w:rPr>
          <w:rFonts w:ascii="TH Sarabun New" w:hAnsi="TH Sarabun New" w:cs="TH Sarabun New" w:hint="cs"/>
          <w:bCs/>
          <w:sz w:val="32"/>
          <w:szCs w:val="32"/>
          <w:cs/>
        </w:rPr>
        <w:t>ความเป็นมา</w:t>
      </w:r>
      <w:r w:rsidR="00DE2BC0" w:rsidRPr="00FD35C3">
        <w:rPr>
          <w:rFonts w:ascii="TH Sarabun New" w:hAnsi="TH Sarabun New" w:cs="TH Sarabun New" w:hint="cs"/>
          <w:bCs/>
          <w:sz w:val="32"/>
          <w:szCs w:val="32"/>
          <w:cs/>
        </w:rPr>
        <w:t>และความสำคัญของ</w:t>
      </w:r>
      <w:r w:rsidRPr="00FD35C3">
        <w:rPr>
          <w:rFonts w:ascii="TH Sarabun New" w:hAnsi="TH Sarabun New" w:cs="TH Sarabun New" w:hint="cs"/>
          <w:bCs/>
          <w:sz w:val="32"/>
          <w:szCs w:val="32"/>
          <w:cs/>
        </w:rPr>
        <w:t>ปัญหา</w:t>
      </w:r>
      <w:r w:rsidR="00DE2BC0" w:rsidRPr="00FD35C3">
        <w:rPr>
          <w:rFonts w:ascii="TH Sarabun New" w:hAnsi="TH Sarabun New" w:cs="TH Sarabun New" w:hint="cs"/>
          <w:bCs/>
          <w:sz w:val="32"/>
          <w:szCs w:val="32"/>
        </w:rPr>
        <w:t xml:space="preserve"> (Background and Problem Statement)</w:t>
      </w:r>
    </w:p>
    <w:tbl>
      <w:tblPr>
        <w:tblStyle w:val="TableGrid"/>
        <w:tblW w:w="0" w:type="auto"/>
        <w:tblInd w:w="36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62"/>
      </w:tblGrid>
      <w:tr w:rsidR="002D3FFD" w:rsidRPr="00FD35C3" w14:paraId="17B90ED4" w14:textId="77777777" w:rsidTr="002D3FFD">
        <w:tc>
          <w:tcPr>
            <w:tcW w:w="8822" w:type="dxa"/>
            <w:shd w:val="clear" w:color="auto" w:fill="F2F2F2" w:themeFill="background1" w:themeFillShade="F2"/>
          </w:tcPr>
          <w:p w14:paraId="5C2522E8" w14:textId="5D5C3838" w:rsidR="002D3FFD" w:rsidRPr="00FD35C3" w:rsidRDefault="002D3FFD" w:rsidP="002D3FFD">
            <w:pPr>
              <w:pStyle w:val="BodyTextIndent2"/>
              <w:ind w:left="0"/>
              <w:jc w:val="both"/>
              <w:rPr>
                <w:rFonts w:ascii="TH Sarabun New" w:hAnsi="TH Sarabun New" w:cs="TH Sarabun New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szCs w:val="28"/>
                <w:cs/>
              </w:rPr>
              <w:t>ระบุปัญหา</w:t>
            </w:r>
            <w:r w:rsidRPr="00FD35C3">
              <w:rPr>
                <w:rFonts w:ascii="TH Sarabun New" w:eastAsia="Angsana New" w:hAnsi="TH Sarabun New" w:cs="TH Sarabun New" w:hint="cs"/>
                <w:b/>
                <w:szCs w:val="28"/>
                <w:cs/>
                <w:lang w:val="th-TH"/>
              </w:rPr>
              <w:t>หรือข้อจำกัด</w:t>
            </w:r>
            <w:r w:rsidRPr="00FD35C3">
              <w:rPr>
                <w:rFonts w:ascii="TH Sarabun New" w:eastAsia="Angsana New" w:hAnsi="TH Sarabun New" w:cs="TH Sarabun New" w:hint="cs"/>
                <w:b/>
                <w:szCs w:val="28"/>
                <w:cs/>
              </w:rPr>
              <w:t xml:space="preserve">ของระบบปัจจุบัน  อธิบายความสำคัญของปัญหาและผลกระทบที่เกิดจากปัญหานั้น </w:t>
            </w:r>
            <w:r w:rsidRPr="00FD35C3">
              <w:rPr>
                <w:rFonts w:ascii="TH Sarabun New" w:hAnsi="TH Sarabun New" w:cs="TH Sarabun New" w:hint="cs"/>
                <w:szCs w:val="28"/>
                <w:cs/>
              </w:rPr>
              <w:t xml:space="preserve">เชื่อมโยงให้เห็นถึงผลประโยชน์หรือคุณค่าที่จะได้รับจากการทำโครงงาน โดยมีทฤษฎี หลักการหรือระบบงานที่เกี่ยวข้องมาสนับสนุน </w:t>
            </w:r>
          </w:p>
        </w:tc>
      </w:tr>
    </w:tbl>
    <w:p w14:paraId="52BA9970" w14:textId="77777777" w:rsidR="002D3FFD" w:rsidRPr="00FD35C3" w:rsidRDefault="002D3FFD" w:rsidP="002D3FFD">
      <w:pPr>
        <w:ind w:left="360"/>
        <w:rPr>
          <w:rFonts w:ascii="TH Sarabun New" w:hAnsi="TH Sarabun New" w:cs="TH Sarabun New"/>
          <w:bCs/>
          <w:szCs w:val="28"/>
        </w:rPr>
      </w:pPr>
    </w:p>
    <w:p w14:paraId="3E60B497" w14:textId="77777777" w:rsidR="00DE2BC0" w:rsidRPr="00FD35C3" w:rsidRDefault="00DE2BC0" w:rsidP="00DE2BC0">
      <w:pPr>
        <w:numPr>
          <w:ilvl w:val="0"/>
          <w:numId w:val="5"/>
        </w:numPr>
        <w:tabs>
          <w:tab w:val="left" w:pos="360"/>
        </w:tabs>
        <w:rPr>
          <w:rFonts w:ascii="TH Sarabun New" w:eastAsia="Angsana New" w:hAnsi="TH Sarabun New" w:cs="TH Sarabun New"/>
          <w:b/>
          <w:sz w:val="32"/>
          <w:szCs w:val="32"/>
        </w:rPr>
      </w:pPr>
      <w:r w:rsidRPr="00FD35C3">
        <w:rPr>
          <w:rFonts w:ascii="TH Sarabun New" w:eastAsia="Angsana New" w:hAnsi="TH Sarabun New" w:cs="TH Sarabun New" w:hint="cs"/>
          <w:bCs/>
          <w:sz w:val="32"/>
          <w:szCs w:val="32"/>
          <w:cs/>
        </w:rPr>
        <w:t>วัตถุประสงค์</w:t>
      </w:r>
      <w:r w:rsidRPr="00FD35C3">
        <w:rPr>
          <w:rFonts w:ascii="TH Sarabun New" w:hAnsi="TH Sarabun New" w:cs="TH Sarabun New" w:hint="cs"/>
          <w:b/>
          <w:sz w:val="32"/>
          <w:szCs w:val="32"/>
        </w:rPr>
        <w:t xml:space="preserve"> </w:t>
      </w:r>
      <w:r w:rsidRPr="00FD35C3">
        <w:rPr>
          <w:rFonts w:ascii="TH Sarabun New" w:hAnsi="TH Sarabun New" w:cs="TH Sarabun New" w:hint="cs"/>
          <w:bCs/>
          <w:sz w:val="32"/>
          <w:szCs w:val="32"/>
        </w:rPr>
        <w:t>(Objectives)</w:t>
      </w:r>
    </w:p>
    <w:tbl>
      <w:tblPr>
        <w:tblStyle w:val="TableGrid"/>
        <w:tblW w:w="0" w:type="auto"/>
        <w:tblInd w:w="36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62"/>
      </w:tblGrid>
      <w:tr w:rsidR="002D3FFD" w:rsidRPr="00FD35C3" w14:paraId="7FF0395C" w14:textId="77777777" w:rsidTr="002D3FFD">
        <w:tc>
          <w:tcPr>
            <w:tcW w:w="8822" w:type="dxa"/>
            <w:shd w:val="clear" w:color="auto" w:fill="F2F2F2" w:themeFill="background1" w:themeFillShade="F2"/>
          </w:tcPr>
          <w:p w14:paraId="3C7C19A2" w14:textId="6F10D1E6" w:rsidR="002D3FFD" w:rsidRPr="00FD35C3" w:rsidRDefault="002D3FFD" w:rsidP="002D3FFD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jc w:val="both"/>
              <w:rPr>
                <w:rFonts w:ascii="TH Sarabun New" w:eastAsia="Angsana New" w:hAnsi="TH Sarabun New" w:cs="TH Sarabun New"/>
                <w:b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szCs w:val="28"/>
                <w:cs/>
              </w:rPr>
              <w:t xml:space="preserve">การเขียนวัตถุประสงค์ ต้องเขียนให้ชัดเจน สอดคล้องกับปัญหาที่เป็นที่มาของโครงงาน หากมีวัตถุประสงค์หลายประเด็น ให้ระบุเป็นข้อ ๆ การเขียนวัตถุประสงค์มีความสำคัญต่อแนวทางการศึกษาและกำหนดทิศทางของโครงงานที่จะต้องสอดคล้องกับวัตถุประสงค์ที่ถูกกำหนดไว้    </w:t>
            </w:r>
            <w:r w:rsidR="00765D72" w:rsidRPr="00D12FEC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  <w:cs/>
              </w:rPr>
              <w:t>วัตถุประสงค์คือสิ่งที่จะศึกษาและ</w:t>
            </w:r>
            <w:r w:rsidR="00765D72" w:rsidRPr="00D12FEC">
              <w:rPr>
                <w:rFonts w:ascii="TH Sarabun New" w:eastAsia="Angsana New" w:hAnsi="TH Sarabun New" w:cs="TH Sarabun New"/>
                <w:bCs/>
                <w:color w:val="000000" w:themeColor="text1"/>
                <w:szCs w:val="28"/>
              </w:rPr>
              <w:t>/</w:t>
            </w:r>
            <w:r w:rsidR="00765D72" w:rsidRPr="00D12FEC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  <w:cs/>
              </w:rPr>
              <w:t xml:space="preserve">หรือดำเนินการ </w:t>
            </w:r>
            <w:r w:rsidR="00765D72" w:rsidRPr="00D12FEC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  <w:u w:val="single"/>
                <w:cs/>
              </w:rPr>
              <w:t>แต่ไม่ใช่</w:t>
            </w:r>
            <w:r w:rsidR="00765D72" w:rsidRPr="00D12FEC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  <w:cs/>
              </w:rPr>
              <w:t xml:space="preserve"> ประโยชน์ที่ได้รับ</w:t>
            </w:r>
          </w:p>
        </w:tc>
      </w:tr>
    </w:tbl>
    <w:p w14:paraId="46B1F07C" w14:textId="77777777" w:rsidR="002D3FFD" w:rsidRPr="00FD35C3" w:rsidRDefault="002D3FFD" w:rsidP="002D3FFD">
      <w:pPr>
        <w:ind w:left="360"/>
        <w:rPr>
          <w:rFonts w:ascii="TH Sarabun New" w:eastAsia="Angsana New" w:hAnsi="TH Sarabun New" w:cs="TH Sarabun New"/>
          <w:b/>
          <w:sz w:val="32"/>
          <w:szCs w:val="32"/>
        </w:rPr>
      </w:pPr>
    </w:p>
    <w:p w14:paraId="5149A536" w14:textId="77777777" w:rsidR="002D3FFD" w:rsidRPr="00FD35C3" w:rsidRDefault="00DC1CFB" w:rsidP="00353B55">
      <w:pPr>
        <w:numPr>
          <w:ilvl w:val="0"/>
          <w:numId w:val="5"/>
        </w:numPr>
        <w:tabs>
          <w:tab w:val="left" w:pos="360"/>
        </w:tabs>
        <w:ind w:left="426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FD35C3">
        <w:rPr>
          <w:rFonts w:ascii="TH Sarabun New" w:eastAsia="Angsana New" w:hAnsi="TH Sarabun New" w:cs="TH Sarabun New" w:hint="cs"/>
          <w:b/>
          <w:bCs/>
          <w:color w:val="000000" w:themeColor="text1"/>
          <w:sz w:val="32"/>
          <w:szCs w:val="32"/>
          <w:cs/>
        </w:rPr>
        <w:t>กระบวนการได้มาซึ่งหัวข้อโครงงาน</w:t>
      </w:r>
    </w:p>
    <w:tbl>
      <w:tblPr>
        <w:tblStyle w:val="TableGrid"/>
        <w:tblW w:w="0" w:type="auto"/>
        <w:tblInd w:w="42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56B525AE" w14:textId="77777777" w:rsidTr="00F47359">
        <w:tc>
          <w:tcPr>
            <w:tcW w:w="8822" w:type="dxa"/>
            <w:shd w:val="clear" w:color="auto" w:fill="F2F2F2" w:themeFill="background1" w:themeFillShade="F2"/>
          </w:tcPr>
          <w:p w14:paraId="178D372F" w14:textId="4B79FFC3" w:rsidR="00F47359" w:rsidRPr="00FD35C3" w:rsidRDefault="00F47359" w:rsidP="00F47359">
            <w:pPr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[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กระบวนการที่แนะนำ ไม่บังคับ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=&gt;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กระบวนการ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Design Thinking]</w:t>
            </w:r>
          </w:p>
          <w:p w14:paraId="77B786A3" w14:textId="51D5DC14" w:rsidR="002D3FFD" w:rsidRPr="00FD35C3" w:rsidRDefault="00F47359" w:rsidP="00F47359">
            <w:pPr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อธิบายกระบวนการและรายละเอียดการดำเนินการ</w:t>
            </w:r>
            <w:r w:rsidR="00BC62EC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</w:t>
            </w:r>
            <w:r w:rsidR="00BC62EC" w:rsidRPr="009F3D9C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ให้เห็นความเชื่อมโยงของการนำไปสู่ระบบที่เสนอ (หัวข้อ </w:t>
            </w:r>
            <w:r w:rsidR="00BC62EC" w:rsidRPr="009F3D9C">
              <w:rPr>
                <w:rFonts w:ascii="TH Sarabun New" w:eastAsia="Angsana New" w:hAnsi="TH Sarabun New" w:cs="TH Sarabun New"/>
                <w:color w:val="0432FF"/>
                <w:szCs w:val="28"/>
              </w:rPr>
              <w:t>8)</w:t>
            </w:r>
          </w:p>
        </w:tc>
      </w:tr>
    </w:tbl>
    <w:p w14:paraId="587CE72F" w14:textId="77777777" w:rsidR="002D3FFD" w:rsidRPr="00FD35C3" w:rsidRDefault="002D3FFD" w:rsidP="002D3FFD">
      <w:pPr>
        <w:ind w:left="426"/>
        <w:rPr>
          <w:rFonts w:ascii="TH Sarabun New" w:eastAsia="Angsana New" w:hAnsi="TH Sarabun New" w:cs="TH Sarabun New"/>
          <w:b/>
          <w:bCs/>
          <w:color w:val="000000" w:themeColor="text1"/>
          <w:szCs w:val="28"/>
        </w:rPr>
      </w:pPr>
    </w:p>
    <w:p w14:paraId="7A59FB98" w14:textId="77777777" w:rsidR="002D3FFD" w:rsidRPr="00FD35C3" w:rsidRDefault="00DC1CFB" w:rsidP="00F127DB">
      <w:pPr>
        <w:numPr>
          <w:ilvl w:val="0"/>
          <w:numId w:val="5"/>
        </w:numPr>
        <w:tabs>
          <w:tab w:val="left" w:pos="360"/>
        </w:tabs>
        <w:ind w:left="426"/>
        <w:jc w:val="thaiDistribute"/>
        <w:rPr>
          <w:rFonts w:ascii="TH Sarabun New" w:eastAsia="Angsana New" w:hAnsi="TH Sarabun New" w:cs="TH Sarabun New"/>
          <w:bCs/>
          <w:color w:val="000000" w:themeColor="text1"/>
          <w:sz w:val="32"/>
          <w:szCs w:val="32"/>
        </w:rPr>
      </w:pPr>
      <w:r w:rsidRPr="00FD35C3">
        <w:rPr>
          <w:rFonts w:ascii="TH Sarabun New" w:eastAsia="Angsana New" w:hAnsi="TH Sarabun New" w:cs="TH Sarabun New" w:hint="cs"/>
          <w:bCs/>
          <w:color w:val="000000" w:themeColor="text1"/>
          <w:sz w:val="32"/>
          <w:szCs w:val="32"/>
          <w:cs/>
        </w:rPr>
        <w:t>จุดเด่นของระบบที่เสนอ</w:t>
      </w:r>
      <w:r w:rsidR="00523D7E" w:rsidRPr="00FD35C3">
        <w:rPr>
          <w:rFonts w:ascii="TH Sarabun New" w:eastAsia="Angsana New" w:hAnsi="TH Sarabun New" w:cs="TH Sarabun New" w:hint="cs"/>
          <w:bCs/>
          <w:color w:val="000000" w:themeColor="text1"/>
          <w:sz w:val="32"/>
          <w:szCs w:val="32"/>
        </w:rPr>
        <w:t xml:space="preserve">  </w:t>
      </w:r>
    </w:p>
    <w:tbl>
      <w:tblPr>
        <w:tblStyle w:val="TableGrid"/>
        <w:tblW w:w="0" w:type="auto"/>
        <w:tblInd w:w="42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207E4FF2" w14:textId="77777777" w:rsidTr="00F47359">
        <w:tc>
          <w:tcPr>
            <w:tcW w:w="8822" w:type="dxa"/>
            <w:shd w:val="clear" w:color="auto" w:fill="F2F2F2" w:themeFill="background1" w:themeFillShade="F2"/>
          </w:tcPr>
          <w:p w14:paraId="1B6F8642" w14:textId="1D36EDE8" w:rsidR="002D3FFD" w:rsidRPr="00FD35C3" w:rsidRDefault="00F47359" w:rsidP="00F47359">
            <w:pPr>
              <w:jc w:val="thaiDistribute"/>
              <w:rPr>
                <w:rFonts w:ascii="TH Sarabun New" w:eastAsia="Angsana New" w:hAnsi="TH Sarabun New" w:cs="TH Sarabun New"/>
                <w:bCs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อธิบายจุดเด่นของระบบที่เสนอที่สามารถตอบสนองความต้องการของผู้มีส่วนได้เสียมากกว่าคู่แข่งหรือสิ่งที่มีอยู่  ความแตกต่างที่โดดเด่น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(</w:t>
            </w:r>
            <w:r w:rsidRPr="00FD35C3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</w:rPr>
              <w:t xml:space="preserve">stand-out)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ของระบบที่เสนอเมื่อเทียบกับระบบงานอื่น</w:t>
            </w:r>
            <w:r w:rsidR="00BE65DE"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โดยอาจเป็นมิติของธุรกิจ และเทคโนโลยี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เทคนิคที่ใช้</w:t>
            </w:r>
            <w:r w:rsidR="00B35AFF"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</w:rPr>
              <w:t xml:space="preserve"> </w:t>
            </w:r>
            <w:r w:rsidR="00BE65DE"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ในกรณีที่มีคู่เทียบให้ระบุชื่อระบบที่เป็นคู่เทียบให้ชัดเจนพร้อมวิเคราะห์ความแตกต่างหรือความโดดเด่นของระบบที่เสนอ</w:t>
            </w:r>
          </w:p>
        </w:tc>
      </w:tr>
    </w:tbl>
    <w:p w14:paraId="6BD25765" w14:textId="77777777" w:rsidR="002D3FFD" w:rsidRPr="00FD35C3" w:rsidRDefault="002D3FFD" w:rsidP="002D3FFD">
      <w:pPr>
        <w:ind w:left="426"/>
        <w:jc w:val="thaiDistribute"/>
        <w:rPr>
          <w:rFonts w:ascii="TH Sarabun New" w:eastAsia="Angsana New" w:hAnsi="TH Sarabun New" w:cs="TH Sarabun New"/>
          <w:bCs/>
          <w:color w:val="000000" w:themeColor="text1"/>
          <w:szCs w:val="28"/>
        </w:rPr>
      </w:pPr>
    </w:p>
    <w:p w14:paraId="0551831E" w14:textId="77777777" w:rsidR="002D3FFD" w:rsidRPr="00FD35C3" w:rsidRDefault="00DC1CFB" w:rsidP="00F127DB">
      <w:pPr>
        <w:numPr>
          <w:ilvl w:val="0"/>
          <w:numId w:val="5"/>
        </w:numPr>
        <w:tabs>
          <w:tab w:val="left" w:pos="360"/>
        </w:tabs>
        <w:ind w:left="426"/>
        <w:jc w:val="thaiDistribute"/>
        <w:rPr>
          <w:rFonts w:ascii="TH Sarabun New" w:eastAsia="Angsana New" w:hAnsi="TH Sarabun New" w:cs="TH Sarabun New"/>
          <w:b/>
          <w:color w:val="000000" w:themeColor="text1"/>
          <w:sz w:val="32"/>
          <w:szCs w:val="32"/>
        </w:rPr>
      </w:pPr>
      <w:r w:rsidRPr="00FD35C3">
        <w:rPr>
          <w:rFonts w:ascii="TH Sarabun New" w:eastAsia="Angsana New" w:hAnsi="TH Sarabun New" w:cs="TH Sarabun New" w:hint="cs"/>
          <w:b/>
          <w:color w:val="000000" w:themeColor="text1"/>
          <w:sz w:val="32"/>
          <w:szCs w:val="32"/>
        </w:rPr>
        <w:t xml:space="preserve">Challenges </w:t>
      </w:r>
      <w:r w:rsidRPr="00FD35C3">
        <w:rPr>
          <w:rFonts w:ascii="TH Sarabun New" w:eastAsia="Angsana New" w:hAnsi="TH Sarabun New" w:cs="TH Sarabun New" w:hint="cs"/>
          <w:bCs/>
          <w:color w:val="000000" w:themeColor="text1"/>
          <w:sz w:val="32"/>
          <w:szCs w:val="32"/>
          <w:cs/>
        </w:rPr>
        <w:t>ของระบบ</w:t>
      </w:r>
      <w:r w:rsidRPr="00FD35C3">
        <w:rPr>
          <w:rFonts w:ascii="TH Sarabun New" w:eastAsia="Angsana New" w:hAnsi="TH Sarabun New" w:cs="TH Sarabun New" w:hint="cs"/>
          <w:b/>
          <w:color w:val="000000" w:themeColor="text1"/>
          <w:sz w:val="32"/>
          <w:szCs w:val="32"/>
          <w:cs/>
        </w:rPr>
        <w:t xml:space="preserve"> </w:t>
      </w:r>
      <w:r w:rsidR="00DE2BC0" w:rsidRPr="00FD35C3">
        <w:rPr>
          <w:rFonts w:ascii="TH Sarabun New" w:eastAsia="Angsana New" w:hAnsi="TH Sarabun New" w:cs="TH Sarabun New" w:hint="cs"/>
          <w:b/>
          <w:color w:val="000000" w:themeColor="text1"/>
          <w:sz w:val="32"/>
          <w:szCs w:val="32"/>
        </w:rPr>
        <w:t xml:space="preserve"> </w:t>
      </w:r>
    </w:p>
    <w:tbl>
      <w:tblPr>
        <w:tblStyle w:val="TableGrid"/>
        <w:tblW w:w="0" w:type="auto"/>
        <w:tblInd w:w="42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557F5E25" w14:textId="77777777" w:rsidTr="00F47359">
        <w:tc>
          <w:tcPr>
            <w:tcW w:w="8822" w:type="dxa"/>
            <w:shd w:val="clear" w:color="auto" w:fill="F2F2F2" w:themeFill="background1" w:themeFillShade="F2"/>
          </w:tcPr>
          <w:p w14:paraId="2E8C3FFB" w14:textId="7AEF4B96" w:rsidR="002D3FFD" w:rsidRPr="00FD35C3" w:rsidRDefault="00F47359" w:rsidP="00F47359">
            <w:pPr>
              <w:jc w:val="thaiDistribute"/>
              <w:rPr>
                <w:rFonts w:ascii="TH Sarabun New" w:eastAsia="Angsana New" w:hAnsi="TH Sarabun New" w:cs="TH Sarabun New"/>
                <w:b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 xml:space="preserve">อธิบายประเด็นที่ต้องพิจารณาที่อาจจะมีความท้าทายหรือเป็นอุปสรรค ที่นักศึกษาต้องให้ความสำคัญเพื่อให้ระบบที่นำเสนอพัฒนาได้สำเร็จและสามารถนำไปใช้งานได้จริง กรณีที่ไม่สามารถจัดการ </w:t>
            </w:r>
            <w:r w:rsidRPr="00FD35C3">
              <w:rPr>
                <w:rFonts w:ascii="TH Sarabun New" w:eastAsia="Angsana New" w:hAnsi="TH Sarabun New" w:cs="TH Sarabun New" w:hint="cs"/>
                <w:bCs/>
                <w:color w:val="000000" w:themeColor="text1"/>
                <w:szCs w:val="28"/>
              </w:rPr>
              <w:t xml:space="preserve">Challenges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ได้จะส่งผลให้ระบบไม่ประสบความสำเร็จ โดยประเด็นดังกล่าวอาจเป็นประเด็นทางด้านเทคนิค เทคโนโลยี หรือเป็นประเด็นทางด้านธุรกิจ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>ผู้ใช้งานระบบ</w:t>
            </w:r>
          </w:p>
        </w:tc>
      </w:tr>
    </w:tbl>
    <w:p w14:paraId="3C1C6D0C" w14:textId="77777777" w:rsidR="002D3FFD" w:rsidRPr="00FD35C3" w:rsidRDefault="002D3FFD" w:rsidP="00F47359">
      <w:pPr>
        <w:jc w:val="thaiDistribute"/>
        <w:rPr>
          <w:rFonts w:ascii="TH Sarabun New" w:eastAsia="Angsana New" w:hAnsi="TH Sarabun New" w:cs="TH Sarabun New"/>
          <w:b/>
          <w:color w:val="0432FF"/>
          <w:szCs w:val="28"/>
        </w:rPr>
      </w:pPr>
    </w:p>
    <w:p w14:paraId="42253451" w14:textId="210701A0" w:rsidR="007B3164" w:rsidRPr="00FD35C3" w:rsidRDefault="007B3164" w:rsidP="00353B55">
      <w:pPr>
        <w:numPr>
          <w:ilvl w:val="0"/>
          <w:numId w:val="5"/>
        </w:numPr>
        <w:tabs>
          <w:tab w:val="left" w:pos="360"/>
        </w:tabs>
        <w:ind w:left="426"/>
        <w:rPr>
          <w:rFonts w:ascii="TH Sarabun New" w:eastAsia="Angsana New" w:hAnsi="TH Sarabun New" w:cs="TH Sarabun New"/>
          <w:b/>
          <w:bCs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bCs/>
          <w:color w:val="000000"/>
          <w:sz w:val="32"/>
          <w:szCs w:val="32"/>
          <w:cs/>
        </w:rPr>
        <w:t>การศึกษาความเป็นไปได้</w:t>
      </w:r>
      <w:r w:rsidRPr="00FD35C3">
        <w:rPr>
          <w:rFonts w:ascii="TH Sarabun New" w:eastAsia="Angsana New" w:hAnsi="TH Sarabun New" w:cs="TH Sarabun New" w:hint="cs"/>
          <w:b/>
          <w:bCs/>
          <w:color w:val="000000"/>
          <w:sz w:val="32"/>
          <w:szCs w:val="32"/>
          <w:u w:val="single"/>
          <w:cs/>
        </w:rPr>
        <w:t>เบื้องต้น</w:t>
      </w:r>
      <w:r w:rsidRPr="00FD35C3">
        <w:rPr>
          <w:rFonts w:ascii="TH Sarabun New" w:eastAsia="Angsana New" w:hAnsi="TH Sarabun New" w:cs="TH Sarabun New" w:hint="cs"/>
          <w:b/>
          <w:bCs/>
          <w:color w:val="000000"/>
          <w:szCs w:val="28"/>
          <w:cs/>
        </w:rPr>
        <w:t xml:space="preserve"> </w:t>
      </w:r>
      <w:r w:rsidR="00E51235" w:rsidRPr="00FD35C3">
        <w:rPr>
          <w:rFonts w:ascii="TH Sarabun New" w:hAnsi="TH Sarabun New" w:cs="TH Sarabun New" w:hint="cs"/>
          <w:bCs/>
          <w:sz w:val="32"/>
          <w:szCs w:val="32"/>
          <w:cs/>
        </w:rPr>
        <w:t>(</w:t>
      </w:r>
      <w:r w:rsidR="00E51235" w:rsidRPr="00FD35C3">
        <w:rPr>
          <w:rFonts w:ascii="TH Sarabun New" w:hAnsi="TH Sarabun New" w:cs="TH Sarabun New" w:hint="cs"/>
          <w:bCs/>
          <w:sz w:val="32"/>
          <w:szCs w:val="32"/>
        </w:rPr>
        <w:t>Feasibility Studies)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695D67B5" w14:textId="77777777" w:rsidTr="00F47359">
        <w:tc>
          <w:tcPr>
            <w:tcW w:w="8822" w:type="dxa"/>
            <w:shd w:val="clear" w:color="auto" w:fill="F2F2F2" w:themeFill="background1" w:themeFillShade="F2"/>
          </w:tcPr>
          <w:p w14:paraId="32B51E6F" w14:textId="2AD41803" w:rsidR="00F47359" w:rsidRPr="00FD35C3" w:rsidRDefault="00F47359" w:rsidP="00F47359">
            <w:pPr>
              <w:jc w:val="thaiDistribute"/>
              <w:rPr>
                <w:rFonts w:ascii="TH Sarabun New" w:eastAsia="Angsana New" w:hAnsi="TH Sarabun New" w:cs="TH Sarabun New"/>
                <w:b/>
                <w:color w:val="0432FF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การศึกษาความเป็นไปได้เบื้องต้นในการทำโครงงาน อาจเป็นมิติทางด้านเทคนิค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 (Spike)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หรือทางธุรกิจ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ข้อมูลสนับสนุน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 (Knowledge Acquisition)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เพื่อตอบ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Challenges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ของระบบ ว่าสามารถทำได้  ตัวอย่างด้านเทคนิค เช่น การศึกษา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Framework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ว่ารองรับฟีเจอ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 w:themeColor="text1"/>
                <w:szCs w:val="28"/>
                <w:cs/>
              </w:rPr>
              <w:t xml:space="preserve">ร์หรือฟังก์ชันที่เสนอหรือไม่   หรือตัวอย่างด้านธุรกิจ  เช่น การพัฒนาระบบรีวิววิชาเลือกเสรี ควรศึกษาแนวทางที่จูงใจให้ผู้ใช้งานมารีวิววิชาผ่านระบบได้ </w:t>
            </w:r>
          </w:p>
        </w:tc>
      </w:tr>
    </w:tbl>
    <w:p w14:paraId="5E54C508" w14:textId="0444B603" w:rsidR="00DE2BC0" w:rsidRPr="00FD35C3" w:rsidRDefault="00DE2BC0" w:rsidP="00353B55">
      <w:pPr>
        <w:numPr>
          <w:ilvl w:val="0"/>
          <w:numId w:val="5"/>
        </w:numPr>
        <w:tabs>
          <w:tab w:val="left" w:pos="360"/>
        </w:tabs>
        <w:ind w:left="426"/>
        <w:rPr>
          <w:rFonts w:ascii="TH Sarabun New" w:eastAsia="Angsana New" w:hAnsi="TH Sarabun New" w:cs="TH Sarabun New"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Cs/>
          <w:sz w:val="32"/>
          <w:szCs w:val="32"/>
          <w:cs/>
        </w:rPr>
        <w:lastRenderedPageBreak/>
        <w:t>ระบบที่เสนอ</w:t>
      </w:r>
      <w:r w:rsidRPr="00FD35C3">
        <w:rPr>
          <w:rFonts w:ascii="TH Sarabun New" w:hAnsi="TH Sarabun New" w:cs="TH Sarabun New" w:hint="cs"/>
          <w:b/>
          <w:szCs w:val="28"/>
        </w:rPr>
        <w:t xml:space="preserve"> </w:t>
      </w:r>
      <w:r w:rsidRPr="00FD35C3">
        <w:rPr>
          <w:rFonts w:ascii="TH Sarabun New" w:hAnsi="TH Sarabun New" w:cs="TH Sarabun New" w:hint="cs"/>
          <w:bCs/>
          <w:sz w:val="32"/>
          <w:szCs w:val="32"/>
        </w:rPr>
        <w:t xml:space="preserve">(Proposed </w:t>
      </w:r>
      <w:r w:rsidR="00056152" w:rsidRPr="00FD35C3">
        <w:rPr>
          <w:rFonts w:ascii="TH Sarabun New" w:hAnsi="TH Sarabun New" w:cs="TH Sarabun New" w:hint="cs"/>
          <w:bCs/>
          <w:sz w:val="32"/>
          <w:szCs w:val="32"/>
        </w:rPr>
        <w:t>S</w:t>
      </w:r>
      <w:r w:rsidRPr="00FD35C3">
        <w:rPr>
          <w:rFonts w:ascii="TH Sarabun New" w:hAnsi="TH Sarabun New" w:cs="TH Sarabun New" w:hint="cs"/>
          <w:bCs/>
          <w:sz w:val="32"/>
          <w:szCs w:val="32"/>
        </w:rPr>
        <w:t>ystem</w:t>
      </w:r>
      <w:r w:rsidRPr="00FD35C3">
        <w:rPr>
          <w:rFonts w:ascii="TH Sarabun New" w:eastAsia="Angsana New" w:hAnsi="TH Sarabun New" w:cs="TH Sarabun New" w:hint="cs"/>
          <w:bCs/>
          <w:sz w:val="32"/>
          <w:szCs w:val="32"/>
        </w:rPr>
        <w:t>)</w:t>
      </w:r>
    </w:p>
    <w:tbl>
      <w:tblPr>
        <w:tblStyle w:val="TableGrid"/>
        <w:tblW w:w="0" w:type="auto"/>
        <w:tblInd w:w="42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96"/>
      </w:tblGrid>
      <w:tr w:rsidR="00F47359" w:rsidRPr="00FD35C3" w14:paraId="53F02A74" w14:textId="77777777" w:rsidTr="000A4E71">
        <w:tc>
          <w:tcPr>
            <w:tcW w:w="8822" w:type="dxa"/>
            <w:shd w:val="clear" w:color="auto" w:fill="F2F2F2" w:themeFill="background1" w:themeFillShade="F2"/>
          </w:tcPr>
          <w:p w14:paraId="179F4393" w14:textId="27BD4C4A" w:rsidR="00F47359" w:rsidRPr="00FD35C3" w:rsidRDefault="00F47359" w:rsidP="00F47359">
            <w:pPr>
              <w:rPr>
                <w:rFonts w:ascii="TH Sarabun New" w:eastAsia="Angsana New" w:hAnsi="TH Sarabun New" w:cs="TH Sarabun New"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ควรพัฒนาระบบ</w:t>
            </w:r>
            <w:proofErr w:type="spellStart"/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>ตามวัตถุประสงค์</w:t>
            </w:r>
            <w:proofErr w:type="spellEnd"/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 xml:space="preserve"> </w:t>
            </w:r>
            <w:proofErr w:type="spellStart"/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>เพื่อแก้ไขปัญหาที่เป็นที่มาของโครงงาน</w:t>
            </w:r>
            <w:proofErr w:type="spellEnd"/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 xml:space="preserve"> </w:t>
            </w:r>
            <w:r w:rsidR="009F3D9C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ที่สอดคล้องกับผล</w:t>
            </w:r>
            <w:r w:rsidR="00BC62EC" w:rsidRPr="009F3D9C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>การ</w:t>
            </w:r>
            <w:r w:rsidR="009F3D9C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>ดำเนินงานใน</w:t>
            </w:r>
            <w:r w:rsidR="00BC62EC" w:rsidRPr="009F3D9C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หัวข้อ </w:t>
            </w:r>
            <w:r w:rsidR="00BC62EC" w:rsidRPr="009F3D9C">
              <w:rPr>
                <w:rFonts w:ascii="TH Sarabun New" w:eastAsia="Angsana New" w:hAnsi="TH Sarabun New" w:cs="TH Sarabun New"/>
                <w:color w:val="0432FF"/>
                <w:szCs w:val="28"/>
              </w:rPr>
              <w:t>4</w:t>
            </w:r>
            <w:r w:rsidR="00BC62EC">
              <w:rPr>
                <w:rFonts w:ascii="TH Sarabun New" w:eastAsia="Angsana New" w:hAnsi="TH Sarabun New" w:cs="TH Sarabun New"/>
                <w:color w:val="000000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ประกอบด้วยหัวข้อย่อยดังต่อไปนี้</w:t>
            </w:r>
          </w:p>
        </w:tc>
      </w:tr>
    </w:tbl>
    <w:p w14:paraId="7224BD70" w14:textId="491F98B0" w:rsidR="00DB49F4" w:rsidRPr="00FD35C3" w:rsidRDefault="00DB49F4" w:rsidP="00F47359">
      <w:pPr>
        <w:pStyle w:val="ListParagraph"/>
        <w:numPr>
          <w:ilvl w:val="1"/>
          <w:numId w:val="5"/>
        </w:numPr>
        <w:spacing w:before="120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กลุ่มเป้าหมาย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6307C40E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478561DA" w14:textId="1490AED0" w:rsidR="00F47359" w:rsidRPr="00FD35C3" w:rsidRDefault="000A4E71" w:rsidP="000A4E71">
            <w:pPr>
              <w:rPr>
                <w:rFonts w:ascii="TH Sarabun New" w:eastAsia="Angsana New" w:hAnsi="TH Sarabun New" w:cs="TH Sarabun New"/>
                <w:b/>
                <w:color w:val="000000"/>
                <w:szCs w:val="28"/>
                <w:lang w:val="th-TH"/>
              </w:rPr>
            </w:pP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</w:rPr>
              <w:t xml:space="preserve">ระบุกลุ่มเป้าหมาย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  <w:lang w:val="th-TH"/>
              </w:rPr>
              <w:t>เช่น ผู้สูงอายุที่ไม่มีความรู้ทางด้านเทคโนโลยี หรือ บุคคลทั่วไป เพื่อดูว่ากลุ่มเป้าหมายมีผลต่อการออกแบบระบบหรือไม่อย่างไร</w:t>
            </w:r>
          </w:p>
        </w:tc>
      </w:tr>
    </w:tbl>
    <w:p w14:paraId="27618AAC" w14:textId="6371FFE9" w:rsidR="00DE2BC0" w:rsidRPr="00FD35C3" w:rsidRDefault="00DE2BC0" w:rsidP="00F47359">
      <w:pPr>
        <w:pStyle w:val="ListParagraph"/>
        <w:numPr>
          <w:ilvl w:val="1"/>
          <w:numId w:val="5"/>
        </w:numPr>
        <w:spacing w:before="120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 xml:space="preserve">ภาพรวมระบบ 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74A0723C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45EEC8F6" w14:textId="19AF1320" w:rsidR="00F47359" w:rsidRPr="00FD35C3" w:rsidRDefault="000A4E71" w:rsidP="000A4E71">
            <w:pPr>
              <w:rPr>
                <w:rFonts w:ascii="TH Sarabun New" w:eastAsia="Angsana New" w:hAnsi="TH Sarabun New" w:cs="TH Sarabun New"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อธิบายแนวคิดและแนวทางในการแก้ปัญหาด้วยระบบที่นำเสนอ  ซึ่งนำไปสู่การอธิบายภาพรวมการทำงานของระบบที่นำเสนอ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 xml:space="preserve"> หรือแผนภาพอื่นๆ ที่เกี่ยวข้อง ประกอบการอธิบายฟีเจอร์และฟังก์ชันให้ชัดเจนขึ้น</w:t>
            </w:r>
          </w:p>
        </w:tc>
      </w:tr>
    </w:tbl>
    <w:p w14:paraId="13C9B055" w14:textId="002B61EE" w:rsidR="00493EA3" w:rsidRPr="00FD35C3" w:rsidRDefault="00CF117F" w:rsidP="00F47359">
      <w:pPr>
        <w:pStyle w:val="ListParagraph"/>
        <w:numPr>
          <w:ilvl w:val="1"/>
          <w:numId w:val="5"/>
        </w:numPr>
        <w:spacing w:before="120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ฟีเจอร์หรือ</w:t>
      </w:r>
      <w:r w:rsidR="00493EA3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ฟังก์ชันการทำงาน</w:t>
      </w:r>
      <w:r w:rsidR="00452774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 xml:space="preserve">ที่เป็นความต้องการของระบบ 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7163EF4F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6F036C70" w14:textId="3BF5BAFE" w:rsidR="00F47359" w:rsidRPr="00FD35C3" w:rsidRDefault="000A4E71" w:rsidP="000A4E71">
            <w:pPr>
              <w:rPr>
                <w:rFonts w:ascii="TH Sarabun New" w:eastAsia="Angsana New" w:hAnsi="TH Sarabun New" w:cs="TH Sarabun New"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ระบุฟีเจอร์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ฟังก์ชันการทำงานหลักของระบบ กลุ่มผู้ใช้ เช่น ผู้ดูแลระบบ ผู้ใช้งานทั่วไป และขอบเขตของระบบที่รองรับ</w:t>
            </w:r>
          </w:p>
        </w:tc>
      </w:tr>
    </w:tbl>
    <w:p w14:paraId="7DB8ACE5" w14:textId="2C81686F" w:rsidR="00AF7B6C" w:rsidRPr="00FD35C3" w:rsidRDefault="00AF7B6C" w:rsidP="00F47359">
      <w:pPr>
        <w:pStyle w:val="ListParagraph"/>
        <w:numPr>
          <w:ilvl w:val="1"/>
          <w:numId w:val="5"/>
        </w:numPr>
        <w:spacing w:before="120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สถาปัตยกรรมระบบ</w:t>
      </w:r>
      <w:r w:rsidR="00493EA3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 xml:space="preserve"> 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7332BC42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2292C23F" w14:textId="55BDC123" w:rsidR="00F47359" w:rsidRPr="00FD35C3" w:rsidRDefault="000A4E71" w:rsidP="000A4E71">
            <w:pPr>
              <w:rPr>
                <w:rFonts w:ascii="TH Sarabun New" w:eastAsia="Angsana New" w:hAnsi="TH Sarabun New" w:cs="TH Sarabun New"/>
                <w:b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แผนภาพสถาปัตยกรรมของระบบโดยภาพรวม แพลตฟอร์มที่รองรับ เช่น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</w:rPr>
              <w:t>เว็บแอปพลิเคชัน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</w:rPr>
              <w:t>โมบายแอปพลิเคชัน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b/>
                <w:color w:val="000000"/>
                <w:szCs w:val="28"/>
                <w:cs/>
              </w:rPr>
              <w:t>อื่น ๆ</w:t>
            </w:r>
          </w:p>
        </w:tc>
      </w:tr>
    </w:tbl>
    <w:p w14:paraId="61BDB3E7" w14:textId="252E172B" w:rsidR="00452774" w:rsidRPr="00FD35C3" w:rsidRDefault="00F47359" w:rsidP="000A4E71">
      <w:pPr>
        <w:ind w:firstLine="426"/>
        <w:rPr>
          <w:rFonts w:ascii="TH Sarabun New" w:hAnsi="TH Sarabun New" w:cs="TH Sarabun New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8</w:t>
      </w:r>
      <w:r w:rsidR="00452774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.</w:t>
      </w:r>
      <w:r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5</w:t>
      </w:r>
      <w:r w:rsidR="00452774" w:rsidRPr="00FD35C3">
        <w:rPr>
          <w:rFonts w:ascii="TH Sarabun New" w:hAnsi="TH Sarabun New" w:cs="TH Sarabun New" w:hint="cs"/>
        </w:rPr>
        <w:t xml:space="preserve"> Technology</w:t>
      </w:r>
      <w:r w:rsidR="002B0F97" w:rsidRPr="00FD35C3">
        <w:rPr>
          <w:rFonts w:ascii="TH Sarabun New" w:hAnsi="TH Sarabun New" w:cs="TH Sarabun New" w:hint="cs"/>
          <w:cs/>
        </w:rPr>
        <w:t xml:space="preserve"> </w:t>
      </w:r>
      <w:r w:rsidR="002B0F97" w:rsidRPr="00FD35C3">
        <w:rPr>
          <w:rFonts w:ascii="TH Sarabun New" w:hAnsi="TH Sarabun New" w:cs="TH Sarabun New" w:hint="cs"/>
        </w:rPr>
        <w:t xml:space="preserve">Stack 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47FE918A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73D4DBBB" w14:textId="53A46315" w:rsidR="00F47359" w:rsidRPr="00FD35C3" w:rsidRDefault="000A4E71" w:rsidP="00452774">
            <w:pPr>
              <w:rPr>
                <w:rFonts w:ascii="TH Sarabun New" w:hAnsi="TH Sarabun New" w:cs="TH Sarabun New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แสดงเฟรมเวิร์ค ไลบรารี เ</w:t>
            </w:r>
            <w:r w:rsidR="002F11CB"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ค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รื่องม</w:t>
            </w:r>
            <w:r w:rsidR="002F11CB"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ื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อ เทคนิคต่าง ๆ ที่เลือกใช้ในระบบ</w:t>
            </w:r>
          </w:p>
        </w:tc>
      </w:tr>
    </w:tbl>
    <w:p w14:paraId="6246E653" w14:textId="238C49E3" w:rsidR="00DE2BC0" w:rsidRPr="00FD35C3" w:rsidRDefault="00BE65DE" w:rsidP="000A4E71">
      <w:pPr>
        <w:pStyle w:val="ListParagraph"/>
        <w:numPr>
          <w:ilvl w:val="1"/>
          <w:numId w:val="24"/>
        </w:numPr>
        <w:spacing w:before="120"/>
        <w:ind w:left="709" w:hanging="283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ทฤษฎีหรือ</w:t>
      </w:r>
      <w:r w:rsidR="003C3D6E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โครงงานที่เกี่ยวข้อง</w:t>
      </w:r>
      <w:r w:rsidR="00B35AFF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 xml:space="preserve"> </w:t>
      </w:r>
      <w:r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(ถ้ามี)</w:t>
      </w:r>
    </w:p>
    <w:tbl>
      <w:tblPr>
        <w:tblStyle w:val="TableGrid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01"/>
      </w:tblGrid>
      <w:tr w:rsidR="00F47359" w:rsidRPr="00FD35C3" w14:paraId="6A217F65" w14:textId="77777777" w:rsidTr="000A4E71">
        <w:tc>
          <w:tcPr>
            <w:tcW w:w="8401" w:type="dxa"/>
            <w:shd w:val="clear" w:color="auto" w:fill="F2F2F2" w:themeFill="background1" w:themeFillShade="F2"/>
          </w:tcPr>
          <w:p w14:paraId="091E3283" w14:textId="77777777" w:rsidR="000A4E71" w:rsidRPr="00FD35C3" w:rsidRDefault="000A4E71" w:rsidP="000A4E71">
            <w:pPr>
              <w:rPr>
                <w:rFonts w:ascii="TH Sarabun New" w:eastAsia="Angsana New" w:hAnsi="TH Sarabun New" w:cs="TH Sarabun New"/>
                <w:color w:val="000000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อธิบายผลการศึกษาทฤษฎีหรือโครงงานที่เกี่ยวข้อง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  <w:lang w:val="th-TH"/>
              </w:rPr>
              <w:t>หรือ</w:t>
            </w:r>
            <w:r w:rsidRPr="00FD35C3">
              <w:rPr>
                <w:rFonts w:ascii="TH Sarabun New" w:eastAsia="Angsana New" w:hAnsi="TH Sarabun New" w:cs="TH Sarabun New" w:hint="cs"/>
                <w:color w:val="000000"/>
                <w:szCs w:val="28"/>
                <w:cs/>
              </w:rPr>
              <w:t>ระบบที่ใกล้เคียง และอ้างอิงแหล่งที่ศึกษา</w:t>
            </w:r>
          </w:p>
          <w:p w14:paraId="3E7A0513" w14:textId="6D38DEC2" w:rsidR="00F47359" w:rsidRPr="00FD35C3" w:rsidRDefault="000A4E71" w:rsidP="000A4E71">
            <w:pPr>
              <w:pStyle w:val="Default"/>
              <w:rPr>
                <w:rFonts w:ascii="TH Sarabun New" w:hAnsi="TH Sarabun New" w:cs="TH Sarabun New"/>
                <w:sz w:val="28"/>
                <w:szCs w:val="28"/>
              </w:rPr>
            </w:pPr>
            <w:r w:rsidRPr="00FD35C3">
              <w:rPr>
                <w:rFonts w:ascii="TH Sarabun New" w:hAnsi="TH Sarabun New" w:cs="TH Sarabun New" w:hint="cs"/>
                <w:sz w:val="28"/>
                <w:szCs w:val="28"/>
                <w:u w:val="single"/>
                <w:cs/>
              </w:rPr>
              <w:t>หมายเหตุ</w:t>
            </w:r>
            <w:r w:rsidRPr="00FD35C3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ดูวิธีการอ้างอิงและการเขียนเอกสารอ้างอิงท้ายเอกสาร</w:t>
            </w:r>
          </w:p>
        </w:tc>
      </w:tr>
    </w:tbl>
    <w:p w14:paraId="70CDF3F9" w14:textId="0A91BB16" w:rsidR="008967A9" w:rsidRPr="00FD35C3" w:rsidRDefault="00F47359" w:rsidP="000A4E71">
      <w:pPr>
        <w:spacing w:before="120"/>
        <w:ind w:left="360" w:firstLine="66"/>
        <w:rPr>
          <w:rFonts w:ascii="TH Sarabun New" w:eastAsia="Angsana New" w:hAnsi="TH Sarabun New" w:cs="TH Sarabun New"/>
          <w:b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8</w:t>
      </w:r>
      <w:r w:rsidR="0037610F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.</w:t>
      </w:r>
      <w:r w:rsidR="00452774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>7</w:t>
      </w:r>
      <w:r w:rsidR="0037610F" w:rsidRPr="00FD35C3">
        <w:rPr>
          <w:rFonts w:ascii="TH Sarabun New" w:eastAsia="Angsana New" w:hAnsi="TH Sarabun New" w:cs="TH Sarabun New" w:hint="cs"/>
          <w:b/>
          <w:color w:val="000000"/>
          <w:szCs w:val="28"/>
        </w:rPr>
        <w:t xml:space="preserve"> </w:t>
      </w:r>
      <w:r w:rsidR="00DE2BC0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>อื่น ๆ ที่จะทำให้ขอบเขตการทำงานชัดเจนขึ้น</w:t>
      </w:r>
      <w:r w:rsidR="00D97558" w:rsidRPr="00FD35C3">
        <w:rPr>
          <w:rFonts w:ascii="TH Sarabun New" w:eastAsia="Angsana New" w:hAnsi="TH Sarabun New" w:cs="TH Sarabun New" w:hint="cs"/>
          <w:b/>
          <w:color w:val="000000"/>
          <w:szCs w:val="28"/>
          <w:cs/>
        </w:rPr>
        <w:t xml:space="preserve"> (ถ้ามี)</w:t>
      </w:r>
    </w:p>
    <w:p w14:paraId="255DFB4E" w14:textId="77777777" w:rsidR="00F47359" w:rsidRPr="00FD35C3" w:rsidRDefault="00F47359" w:rsidP="00282AFC">
      <w:pPr>
        <w:pStyle w:val="MediumGrid1-Accent21"/>
        <w:widowControl w:val="0"/>
        <w:tabs>
          <w:tab w:val="left" w:pos="1000"/>
          <w:tab w:val="left" w:pos="1220"/>
        </w:tabs>
        <w:ind w:left="0"/>
        <w:rPr>
          <w:rFonts w:ascii="TH Sarabun New" w:eastAsia="Angsana New" w:hAnsi="TH Sarabun New" w:cs="TH Sarabun New"/>
          <w:color w:val="000000"/>
          <w:szCs w:val="28"/>
        </w:rPr>
      </w:pPr>
    </w:p>
    <w:p w14:paraId="56BB9DE2" w14:textId="77777777" w:rsidR="00E64B34" w:rsidRPr="00FD35C3" w:rsidRDefault="00E64B34" w:rsidP="00E64B34">
      <w:pPr>
        <w:numPr>
          <w:ilvl w:val="0"/>
          <w:numId w:val="5"/>
        </w:numPr>
        <w:tabs>
          <w:tab w:val="left" w:pos="360"/>
        </w:tabs>
        <w:ind w:left="426"/>
        <w:rPr>
          <w:rFonts w:ascii="TH Sarabun New" w:hAnsi="TH Sarabun New" w:cs="TH Sarabun New"/>
          <w:sz w:val="32"/>
          <w:szCs w:val="32"/>
        </w:rPr>
      </w:pPr>
      <w:r w:rsidRPr="00480DEC">
        <w:rPr>
          <w:rFonts w:ascii="TH Sarabun New" w:eastAsia="Angsana New" w:hAnsi="TH Sarabun New" w:cs="TH Sarabun New" w:hint="cs"/>
          <w:b/>
          <w:bCs/>
          <w:strike/>
          <w:color w:val="000000"/>
          <w:sz w:val="32"/>
          <w:szCs w:val="32"/>
          <w:cs/>
        </w:rPr>
        <w:t>แผนการส่งมอบงาน</w:t>
      </w:r>
      <w:r w:rsidRPr="00480DEC">
        <w:rPr>
          <w:rFonts w:ascii="TH Sarabun New" w:hAnsi="TH Sarabun New" w:cs="TH Sarabun New" w:hint="cs"/>
          <w:strike/>
          <w:sz w:val="32"/>
          <w:szCs w:val="32"/>
        </w:rPr>
        <w:t xml:space="preserve"> (Roadmap)</w:t>
      </w:r>
      <w:r w:rsidRPr="00FD35C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D35C3">
        <w:rPr>
          <w:rFonts w:ascii="TH Sarabun New" w:eastAsia="Angsana New" w:hAnsi="TH Sarabun New" w:cs="TH Sarabun New" w:hint="cs"/>
          <w:b/>
          <w:bCs/>
          <w:color w:val="0432FF"/>
          <w:sz w:val="32"/>
          <w:szCs w:val="32"/>
        </w:rPr>
        <w:t>[</w:t>
      </w:r>
      <w:r w:rsidRPr="00FD35C3">
        <w:rPr>
          <w:rFonts w:ascii="TH Sarabun New" w:eastAsia="Angsana New" w:hAnsi="TH Sarabun New" w:cs="TH Sarabun New" w:hint="cs"/>
          <w:b/>
          <w:bCs/>
          <w:color w:val="0432FF"/>
          <w:sz w:val="32"/>
          <w:szCs w:val="32"/>
          <w:cs/>
        </w:rPr>
        <w:t xml:space="preserve">กรณีที่เป็นร่าง </w:t>
      </w:r>
      <w:r w:rsidRPr="00FD35C3">
        <w:rPr>
          <w:rFonts w:ascii="TH Sarabun New" w:eastAsia="Angsana New" w:hAnsi="TH Sarabun New" w:cs="TH Sarabun New" w:hint="cs"/>
          <w:b/>
          <w:bCs/>
          <w:color w:val="0432FF"/>
          <w:sz w:val="32"/>
          <w:szCs w:val="32"/>
        </w:rPr>
        <w:t xml:space="preserve">Proposal </w:t>
      </w:r>
      <w:r w:rsidRPr="00FD35C3">
        <w:rPr>
          <w:rFonts w:ascii="TH Sarabun New" w:eastAsia="Angsana New" w:hAnsi="TH Sarabun New" w:cs="TH Sarabun New" w:hint="cs"/>
          <w:b/>
          <w:bCs/>
          <w:color w:val="0432FF"/>
          <w:sz w:val="32"/>
          <w:szCs w:val="32"/>
          <w:cs/>
        </w:rPr>
        <w:t>ยังไม่ต้องระบุ]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1681"/>
        <w:gridCol w:w="1681"/>
        <w:gridCol w:w="1682"/>
      </w:tblGrid>
      <w:tr w:rsidR="00E64B34" w:rsidRPr="00FD35C3" w14:paraId="7C4C623D" w14:textId="77777777" w:rsidTr="008A5A9E">
        <w:trPr>
          <w:jc w:val="center"/>
        </w:trPr>
        <w:tc>
          <w:tcPr>
            <w:tcW w:w="1717" w:type="dxa"/>
          </w:tcPr>
          <w:p w14:paraId="76A4DC83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Release</w:t>
            </w:r>
          </w:p>
        </w:tc>
        <w:tc>
          <w:tcPr>
            <w:tcW w:w="1681" w:type="dxa"/>
          </w:tcPr>
          <w:p w14:paraId="2DAC7FA2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1</w:t>
            </w:r>
          </w:p>
        </w:tc>
        <w:tc>
          <w:tcPr>
            <w:tcW w:w="1681" w:type="dxa"/>
          </w:tcPr>
          <w:p w14:paraId="4DA92EDC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2</w:t>
            </w:r>
          </w:p>
        </w:tc>
        <w:tc>
          <w:tcPr>
            <w:tcW w:w="1682" w:type="dxa"/>
          </w:tcPr>
          <w:p w14:paraId="6E7792EC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jc w:val="center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3</w:t>
            </w:r>
          </w:p>
        </w:tc>
      </w:tr>
      <w:tr w:rsidR="00E64B34" w:rsidRPr="00FD35C3" w14:paraId="2D1DB8E0" w14:textId="77777777" w:rsidTr="008A5A9E">
        <w:trPr>
          <w:jc w:val="center"/>
        </w:trPr>
        <w:tc>
          <w:tcPr>
            <w:tcW w:w="1717" w:type="dxa"/>
          </w:tcPr>
          <w:p w14:paraId="1961BDC4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Date</w:t>
            </w:r>
          </w:p>
        </w:tc>
        <w:tc>
          <w:tcPr>
            <w:tcW w:w="1681" w:type="dxa"/>
          </w:tcPr>
          <w:p w14:paraId="55B9C891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1" w:type="dxa"/>
          </w:tcPr>
          <w:p w14:paraId="53503DA3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2" w:type="dxa"/>
          </w:tcPr>
          <w:p w14:paraId="485983AF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</w:tr>
      <w:tr w:rsidR="00E64B34" w:rsidRPr="00FD35C3" w14:paraId="3E1D1915" w14:textId="77777777" w:rsidTr="008A5A9E">
        <w:trPr>
          <w:jc w:val="center"/>
        </w:trPr>
        <w:tc>
          <w:tcPr>
            <w:tcW w:w="1717" w:type="dxa"/>
          </w:tcPr>
          <w:p w14:paraId="684A3D38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Goal</w:t>
            </w:r>
          </w:p>
        </w:tc>
        <w:tc>
          <w:tcPr>
            <w:tcW w:w="1681" w:type="dxa"/>
          </w:tcPr>
          <w:p w14:paraId="031B7101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1" w:type="dxa"/>
          </w:tcPr>
          <w:p w14:paraId="4ECAD6CE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2" w:type="dxa"/>
          </w:tcPr>
          <w:p w14:paraId="569F7374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</w:tr>
      <w:tr w:rsidR="00E64B34" w:rsidRPr="00FD35C3" w14:paraId="5BD924C6" w14:textId="77777777" w:rsidTr="008A5A9E">
        <w:trPr>
          <w:jc w:val="center"/>
        </w:trPr>
        <w:tc>
          <w:tcPr>
            <w:tcW w:w="1717" w:type="dxa"/>
          </w:tcPr>
          <w:p w14:paraId="7D5822B3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Features</w:t>
            </w:r>
          </w:p>
        </w:tc>
        <w:tc>
          <w:tcPr>
            <w:tcW w:w="1681" w:type="dxa"/>
          </w:tcPr>
          <w:p w14:paraId="393838B2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1" w:type="dxa"/>
          </w:tcPr>
          <w:p w14:paraId="3CE3CE52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  <w:tc>
          <w:tcPr>
            <w:tcW w:w="1682" w:type="dxa"/>
          </w:tcPr>
          <w:p w14:paraId="0A6EE879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</w:tc>
      </w:tr>
    </w:tbl>
    <w:p w14:paraId="3464B053" w14:textId="77777777" w:rsidR="00E64B34" w:rsidRPr="00FD35C3" w:rsidRDefault="00E64B34" w:rsidP="00E64B34">
      <w:pPr>
        <w:pStyle w:val="MediumGrid1-Accent21"/>
        <w:widowControl w:val="0"/>
        <w:tabs>
          <w:tab w:val="left" w:pos="1000"/>
          <w:tab w:val="left" w:pos="1220"/>
        </w:tabs>
        <w:ind w:left="0"/>
        <w:rPr>
          <w:rFonts w:ascii="TH Sarabun New" w:eastAsia="Angsana New" w:hAnsi="TH Sarabun New" w:cs="TH Sarabun New"/>
          <w:color w:val="0432FF"/>
          <w:szCs w:val="28"/>
        </w:rPr>
      </w:pPr>
    </w:p>
    <w:tbl>
      <w:tblPr>
        <w:tblStyle w:val="TableGrid"/>
        <w:tblW w:w="0" w:type="auto"/>
        <w:tblInd w:w="378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44"/>
      </w:tblGrid>
      <w:tr w:rsidR="00E64B34" w:rsidRPr="00FD35C3" w14:paraId="78AEDAEE" w14:textId="77777777" w:rsidTr="008A5A9E">
        <w:tc>
          <w:tcPr>
            <w:tcW w:w="8822" w:type="dxa"/>
            <w:shd w:val="clear" w:color="auto" w:fill="F2F2F2" w:themeFill="background1" w:themeFillShade="F2"/>
          </w:tcPr>
          <w:p w14:paraId="15CD2550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79"/>
              <w:jc w:val="thaiDistribute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ระบุแผน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 Roadmap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อ้างอิงกระบวนการพัฒนาซอฟต์แวร์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(Iterative &amp; Incremental)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กำหนด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Release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>ช่วงเวลาในการส่งมอบงาน เป้าหมายและฟีเจอร์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/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ฟังก์ชันในแต่ละ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Release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ของทั้ง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>Product (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เป็น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Product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ที่นักศึกษาพัฒนาในวิชา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Capstone Project I–II) </w:t>
            </w:r>
          </w:p>
          <w:p w14:paraId="7A1D3AA3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79"/>
              <w:jc w:val="thaiDistribute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</w:p>
          <w:p w14:paraId="4E5F717B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79"/>
              <w:jc w:val="thaiDistribute"/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ในวิชานี้ควรกำหนด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Release Schedule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ตาม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</w:rPr>
              <w:t xml:space="preserve">Milestone </w:t>
            </w:r>
            <w:r w:rsidRPr="00FD35C3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ของวิชา </w:t>
            </w:r>
            <w:r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</w:rPr>
              <w:t>Capstone Project I</w:t>
            </w:r>
            <w:r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  <w:cs/>
              </w:rPr>
              <w:t>–</w:t>
            </w:r>
            <w:r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</w:rPr>
              <w:t>II</w:t>
            </w:r>
            <w:r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  <w:cs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b/>
                <w:bCs/>
                <w:color w:val="000000" w:themeColor="text1"/>
                <w:szCs w:val="28"/>
              </w:rPr>
              <w:t>[Working SW]</w:t>
            </w:r>
          </w:p>
          <w:p w14:paraId="4D6A3108" w14:textId="7213B08C" w:rsidR="00480DEC" w:rsidRPr="00FD35C3" w:rsidRDefault="00480DEC" w:rsidP="00480DEC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378"/>
              <w:rPr>
                <w:rFonts w:ascii="TH Sarabun New" w:eastAsia="Angsana New" w:hAnsi="TH Sarabun New" w:cs="TH Sarabun New"/>
                <w:color w:val="0432FF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>1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.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>วันที่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30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>พฤศจิกายน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>256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9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   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     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=&gt;   Core Feature 20%  </w:t>
            </w:r>
          </w:p>
          <w:p w14:paraId="7DE7EA60" w14:textId="77777777" w:rsidR="00480DEC" w:rsidRPr="00FD35C3" w:rsidRDefault="00480DEC" w:rsidP="00480DEC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378"/>
              <w:rPr>
                <w:rFonts w:ascii="TH Sarabun New" w:eastAsia="Angsana New" w:hAnsi="TH Sarabun New" w:cs="TH Sarabun New"/>
                <w:color w:val="0432FF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2.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วันที่ 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23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กุมภาพันธ์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2569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        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 xml:space="preserve">    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=&gt;   Core Feature 60%  </w:t>
            </w:r>
          </w:p>
          <w:p w14:paraId="45176959" w14:textId="77777777" w:rsidR="00480DEC" w:rsidRDefault="00480DEC" w:rsidP="00480DEC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378"/>
              <w:rPr>
                <w:rFonts w:ascii="TH Sarabun New" w:eastAsia="Angsana New" w:hAnsi="TH Sarabun New" w:cs="TH Sarabun New"/>
                <w:color w:val="0432FF"/>
                <w:szCs w:val="28"/>
              </w:rPr>
            </w:pP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3.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วันที่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>3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>0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  <w:cs/>
              </w:rPr>
              <w:t xml:space="preserve">มีนาคม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2569             </w:t>
            </w:r>
            <w:r>
              <w:rPr>
                <w:rFonts w:ascii="TH Sarabun New" w:eastAsia="Angsana New" w:hAnsi="TH Sarabun New" w:cs="TH Sarabun New"/>
                <w:color w:val="0432FF"/>
                <w:szCs w:val="28"/>
              </w:rPr>
              <w:t xml:space="preserve">     </w:t>
            </w:r>
            <w:r w:rsidRPr="00FD35C3">
              <w:rPr>
                <w:rFonts w:ascii="TH Sarabun New" w:eastAsia="Angsana New" w:hAnsi="TH Sarabun New" w:cs="TH Sarabun New" w:hint="cs"/>
                <w:color w:val="0432FF"/>
                <w:szCs w:val="28"/>
              </w:rPr>
              <w:t xml:space="preserve">=&gt;   Core Feature 90%  </w:t>
            </w:r>
          </w:p>
          <w:p w14:paraId="65DF379F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378"/>
              <w:rPr>
                <w:rFonts w:ascii="TH Sarabun New" w:eastAsia="Angsana New" w:hAnsi="TH Sarabun New" w:cs="TH Sarabun New"/>
                <w:color w:val="0432FF"/>
                <w:szCs w:val="28"/>
              </w:rPr>
            </w:pPr>
          </w:p>
          <w:p w14:paraId="3F65B9D6" w14:textId="77777777" w:rsidR="00E64B34" w:rsidRPr="00130BA5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00000" w:themeColor="text1"/>
                <w:szCs w:val="28"/>
                <w:cs/>
              </w:rPr>
            </w:pPr>
            <w:r w:rsidRPr="00130BA5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ตัวอย่าง </w:t>
            </w:r>
            <w:r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Roadmap</w:t>
            </w:r>
            <w:r w:rsidRPr="00130BA5">
              <w:rPr>
                <w:rFonts w:ascii="TH Sarabun New" w:eastAsia="Angsana New" w:hAnsi="TH Sarabun New" w:cs="TH Sarabun New" w:hint="cs"/>
                <w:color w:val="000000" w:themeColor="text1"/>
                <w:szCs w:val="28"/>
                <w:cs/>
              </w:rPr>
              <w:t xml:space="preserve"> ของระบบ </w:t>
            </w:r>
            <w:r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IT-</w:t>
            </w:r>
            <w:proofErr w:type="spellStart"/>
            <w:r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Bangmod</w:t>
            </w:r>
            <w:proofErr w:type="spellEnd"/>
            <w:r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 xml:space="preserve"> </w:t>
            </w:r>
            <w:proofErr w:type="spellStart"/>
            <w:r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Kradan</w:t>
            </w:r>
            <w:proofErr w:type="spellEnd"/>
            <w:r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 xml:space="preserve"> Kanban (ITB-</w:t>
            </w:r>
            <w:proofErr w:type="spellStart"/>
            <w:r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>Kradan</w:t>
            </w:r>
            <w:proofErr w:type="spellEnd"/>
            <w:r w:rsidRPr="00130BA5">
              <w:rPr>
                <w:rFonts w:ascii="TH Sarabun New" w:eastAsia="Angsana New" w:hAnsi="TH Sarabun New" w:cs="TH Sarabun New"/>
                <w:color w:val="000000" w:themeColor="text1"/>
                <w:szCs w:val="28"/>
              </w:rPr>
              <w:t xml:space="preserve"> Kanban, ITB-KK)</w:t>
            </w:r>
          </w:p>
          <w:tbl>
            <w:tblPr>
              <w:tblW w:w="8080" w:type="dxa"/>
              <w:tblLook w:val="04A0" w:firstRow="1" w:lastRow="0" w:firstColumn="1" w:lastColumn="0" w:noHBand="0" w:noVBand="1"/>
            </w:tblPr>
            <w:tblGrid>
              <w:gridCol w:w="1300"/>
              <w:gridCol w:w="2020"/>
              <w:gridCol w:w="2420"/>
              <w:gridCol w:w="2340"/>
            </w:tblGrid>
            <w:tr w:rsidR="00E64B34" w:rsidRPr="00FD35C3" w14:paraId="74D6400E" w14:textId="77777777" w:rsidTr="008A5A9E">
              <w:trPr>
                <w:trHeight w:val="480"/>
              </w:trPr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E1F2"/>
                  <w:noWrap/>
                  <w:hideMark/>
                </w:tcPr>
                <w:p w14:paraId="3C970FDF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Release</w:t>
                  </w:r>
                </w:p>
              </w:tc>
              <w:tc>
                <w:tcPr>
                  <w:tcW w:w="20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A48C2A5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1</w:t>
                  </w:r>
                </w:p>
              </w:tc>
              <w:tc>
                <w:tcPr>
                  <w:tcW w:w="2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45FE53F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DEA694C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3</w:t>
                  </w:r>
                </w:p>
              </w:tc>
            </w:tr>
            <w:tr w:rsidR="00E64B34" w:rsidRPr="00FD35C3" w14:paraId="493DE79E" w14:textId="77777777" w:rsidTr="008A5A9E">
              <w:trPr>
                <w:trHeight w:val="500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E1F2"/>
                  <w:noWrap/>
                  <w:hideMark/>
                </w:tcPr>
                <w:p w14:paraId="5A6442CF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Date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5363E46D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May 2024</w:t>
                  </w:r>
                </w:p>
              </w:tc>
              <w:tc>
                <w:tcPr>
                  <w:tcW w:w="2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A3F12A6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October 2024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0BB371C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November 2024</w:t>
                  </w:r>
                </w:p>
              </w:tc>
            </w:tr>
            <w:tr w:rsidR="00E64B34" w:rsidRPr="00FD35C3" w14:paraId="409C04DB" w14:textId="77777777" w:rsidTr="008A5A9E">
              <w:trPr>
                <w:trHeight w:val="500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E1F2"/>
                  <w:noWrap/>
                  <w:hideMark/>
                </w:tcPr>
                <w:p w14:paraId="66EB65F2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Goal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FB2F50A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BASIC Task/Status CRUD</w:t>
                  </w:r>
                </w:p>
              </w:tc>
              <w:tc>
                <w:tcPr>
                  <w:tcW w:w="2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F6F71B3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Board security and collaborations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169BD9D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Enhance task and authentication</w:t>
                  </w:r>
                </w:p>
              </w:tc>
            </w:tr>
            <w:tr w:rsidR="00E64B34" w:rsidRPr="00FD35C3" w14:paraId="688E16A5" w14:textId="77777777" w:rsidTr="008A5A9E">
              <w:trPr>
                <w:trHeight w:val="1514"/>
              </w:trPr>
              <w:tc>
                <w:tcPr>
                  <w:tcW w:w="13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E1F2"/>
                  <w:noWrap/>
                  <w:hideMark/>
                </w:tcPr>
                <w:p w14:paraId="3C7310B6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Features</w:t>
                  </w:r>
                </w:p>
              </w:tc>
              <w:tc>
                <w:tcPr>
                  <w:tcW w:w="2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554F714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- Task CRUD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Status CRUD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Validate Inputs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Sort/Filter tasks</w:t>
                  </w:r>
                </w:p>
              </w:tc>
              <w:tc>
                <w:tcPr>
                  <w:tcW w:w="24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47976F64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 xml:space="preserve">- </w:t>
                  </w:r>
                  <w:proofErr w:type="spellStart"/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Authen</w:t>
                  </w:r>
                  <w:proofErr w:type="spellEnd"/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/Authorization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Secure connection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Board collaborations</w:t>
                  </w:r>
                </w:p>
              </w:tc>
              <w:tc>
                <w:tcPr>
                  <w:tcW w:w="2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179920DA" w14:textId="77777777" w:rsidR="00E64B34" w:rsidRPr="00130BA5" w:rsidRDefault="00E64B34" w:rsidP="008A5A9E">
                  <w:pPr>
                    <w:suppressAutoHyphens w:val="0"/>
                    <w:rPr>
                      <w:rFonts w:ascii="TH Sarabun New" w:eastAsia="Times New Roman" w:hAnsi="TH Sarabun New" w:cs="TH Sarabun New"/>
                      <w:color w:val="FF0000"/>
                      <w:szCs w:val="28"/>
                      <w:lang w:val="en-TH"/>
                    </w:rPr>
                  </w:pP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t>- Task's attachment</w:t>
                  </w:r>
                  <w:r w:rsidRPr="00130BA5">
                    <w:rPr>
                      <w:rFonts w:ascii="TH Sarabun New" w:hAnsi="TH Sarabun New" w:cs="TH Sarabun New" w:hint="cs"/>
                      <w:color w:val="000000"/>
                    </w:rPr>
                    <w:br/>
                    <w:t>- MS identity platform authentication</w:t>
                  </w:r>
                </w:p>
              </w:tc>
            </w:tr>
          </w:tbl>
          <w:p w14:paraId="2E07B4C6" w14:textId="77777777" w:rsidR="00E64B34" w:rsidRPr="00FD35C3" w:rsidRDefault="00E64B34" w:rsidP="008A5A9E">
            <w:pPr>
              <w:pStyle w:val="MediumGrid1-Accent21"/>
              <w:widowControl w:val="0"/>
              <w:tabs>
                <w:tab w:val="left" w:pos="1000"/>
                <w:tab w:val="left" w:pos="1220"/>
              </w:tabs>
              <w:ind w:left="0"/>
              <w:rPr>
                <w:rFonts w:ascii="TH Sarabun New" w:eastAsia="Angsana New" w:hAnsi="TH Sarabun New" w:cs="TH Sarabun New"/>
                <w:color w:val="0432FF"/>
                <w:szCs w:val="28"/>
                <w:cs/>
              </w:rPr>
            </w:pPr>
          </w:p>
        </w:tc>
      </w:tr>
    </w:tbl>
    <w:p w14:paraId="61500ACF" w14:textId="77777777" w:rsidR="00E64B34" w:rsidRDefault="00E64B34" w:rsidP="00832041">
      <w:pPr>
        <w:pStyle w:val="MediumGrid1-Accent21"/>
        <w:widowControl w:val="0"/>
        <w:tabs>
          <w:tab w:val="left" w:pos="1000"/>
          <w:tab w:val="left" w:pos="1220"/>
        </w:tabs>
        <w:ind w:left="0"/>
        <w:jc w:val="center"/>
        <w:rPr>
          <w:rFonts w:ascii="TH Sarabun New" w:eastAsia="Angsana New" w:hAnsi="TH Sarabun New" w:cs="TH Sarabun New"/>
          <w:color w:val="000000"/>
          <w:szCs w:val="28"/>
        </w:rPr>
      </w:pPr>
    </w:p>
    <w:p w14:paraId="12B2986C" w14:textId="77777777" w:rsidR="00480DEC" w:rsidRDefault="00480DEC" w:rsidP="00832041">
      <w:pPr>
        <w:pStyle w:val="MediumGrid1-Accent21"/>
        <w:widowControl w:val="0"/>
        <w:tabs>
          <w:tab w:val="left" w:pos="1000"/>
          <w:tab w:val="left" w:pos="1220"/>
        </w:tabs>
        <w:ind w:left="0"/>
        <w:jc w:val="center"/>
        <w:rPr>
          <w:rFonts w:ascii="TH Sarabun New" w:eastAsia="Angsana New" w:hAnsi="TH Sarabun New" w:cs="TH Sarabun New"/>
          <w:color w:val="000000"/>
          <w:szCs w:val="28"/>
        </w:rPr>
      </w:pPr>
    </w:p>
    <w:p w14:paraId="32553F3E" w14:textId="77777777" w:rsidR="00480DEC" w:rsidRPr="00E64B34" w:rsidRDefault="00480DEC" w:rsidP="00832041">
      <w:pPr>
        <w:pStyle w:val="MediumGrid1-Accent21"/>
        <w:widowControl w:val="0"/>
        <w:tabs>
          <w:tab w:val="left" w:pos="1000"/>
          <w:tab w:val="left" w:pos="1220"/>
        </w:tabs>
        <w:ind w:left="0"/>
        <w:jc w:val="center"/>
        <w:rPr>
          <w:rFonts w:ascii="TH Sarabun New" w:eastAsia="Angsana New" w:hAnsi="TH Sarabun New" w:cs="TH Sarabun New"/>
          <w:color w:val="000000"/>
          <w:szCs w:val="28"/>
        </w:rPr>
      </w:pPr>
    </w:p>
    <w:p w14:paraId="72ADAAB2" w14:textId="0C7AE280" w:rsidR="00832041" w:rsidRPr="00FD35C3" w:rsidRDefault="00832041" w:rsidP="00832041">
      <w:pPr>
        <w:pStyle w:val="MediumGrid1-Accent21"/>
        <w:widowControl w:val="0"/>
        <w:tabs>
          <w:tab w:val="left" w:pos="1000"/>
          <w:tab w:val="left" w:pos="1220"/>
        </w:tabs>
        <w:ind w:left="0"/>
        <w:jc w:val="center"/>
        <w:rPr>
          <w:rFonts w:ascii="TH Sarabun New" w:eastAsia="Angsana New" w:hAnsi="TH Sarabun New" w:cs="TH Sarabun New"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color w:val="000000"/>
          <w:szCs w:val="28"/>
        </w:rPr>
        <w:t>_________________________________________________________________</w:t>
      </w:r>
    </w:p>
    <w:p w14:paraId="6855038E" w14:textId="77777777" w:rsidR="00832041" w:rsidRPr="00FD35C3" w:rsidRDefault="00832041" w:rsidP="00832041">
      <w:pPr>
        <w:pStyle w:val="MediumGrid1-Accent21"/>
        <w:widowControl w:val="0"/>
        <w:tabs>
          <w:tab w:val="left" w:pos="1000"/>
          <w:tab w:val="left" w:pos="1220"/>
        </w:tabs>
        <w:ind w:left="0"/>
        <w:jc w:val="center"/>
        <w:rPr>
          <w:rFonts w:ascii="TH Sarabun New" w:eastAsia="Angsana New" w:hAnsi="TH Sarabun New" w:cs="TH Sarabun New"/>
          <w:color w:val="000000"/>
          <w:szCs w:val="28"/>
        </w:rPr>
      </w:pPr>
    </w:p>
    <w:p w14:paraId="03522701" w14:textId="16902E51" w:rsidR="00232344" w:rsidRPr="00FD35C3" w:rsidRDefault="00282AFC" w:rsidP="00282AFC">
      <w:pPr>
        <w:pStyle w:val="MediumGrid1-Accent21"/>
        <w:widowControl w:val="0"/>
        <w:tabs>
          <w:tab w:val="left" w:pos="1000"/>
          <w:tab w:val="left" w:pos="1220"/>
        </w:tabs>
        <w:ind w:left="0"/>
        <w:rPr>
          <w:rFonts w:ascii="TH Sarabun New" w:eastAsia="Angsana New" w:hAnsi="TH Sarabun New" w:cs="TH Sarabun New"/>
          <w:color w:val="000000"/>
          <w:szCs w:val="28"/>
        </w:rPr>
      </w:pPr>
      <w:r w:rsidRPr="00FD35C3">
        <w:rPr>
          <w:rFonts w:ascii="TH Sarabun New" w:eastAsia="Angsana New" w:hAnsi="TH Sarabun New" w:cs="TH Sarabun New" w:hint="cs"/>
          <w:color w:val="000000"/>
          <w:szCs w:val="28"/>
        </w:rPr>
        <w:t xml:space="preserve">                                                 </w:t>
      </w:r>
      <w:r w:rsidR="00F47359" w:rsidRPr="00FD35C3">
        <w:rPr>
          <w:rFonts w:ascii="TH Sarabun New" w:eastAsia="Angsana New" w:hAnsi="TH Sarabun New" w:cs="TH Sarabun New" w:hint="cs"/>
          <w:color w:val="000000"/>
          <w:szCs w:val="28"/>
        </w:rPr>
        <w:t xml:space="preserve">   </w:t>
      </w:r>
      <w:r w:rsidRPr="00FD35C3">
        <w:rPr>
          <w:rFonts w:ascii="TH Sarabun New" w:eastAsia="Angsana New" w:hAnsi="TH Sarabun New" w:cs="TH Sarabun New" w:hint="cs"/>
          <w:color w:val="000000"/>
          <w:szCs w:val="28"/>
        </w:rPr>
        <w:t xml:space="preserve"> </w:t>
      </w:r>
      <w:r w:rsidR="00232344" w:rsidRPr="00FD35C3">
        <w:rPr>
          <w:rFonts w:ascii="TH Sarabun New" w:hAnsi="TH Sarabun New" w:cs="TH Sarabun New" w:hint="cs"/>
          <w:szCs w:val="28"/>
          <w:cs/>
        </w:rPr>
        <w:t>ตัวอย่างการเขียนเอกสารอ้างอิง</w:t>
      </w:r>
    </w:p>
    <w:p w14:paraId="307F331F" w14:textId="257DC1D8" w:rsidR="00232344" w:rsidRPr="00FD35C3" w:rsidRDefault="00232344" w:rsidP="00F47359">
      <w:pPr>
        <w:jc w:val="center"/>
        <w:rPr>
          <w:rFonts w:ascii="TH Sarabun New" w:hAnsi="TH Sarabun New" w:cs="TH Sarabun New"/>
          <w:b/>
          <w:bCs/>
          <w:color w:val="FF0000"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เอกสารอ้างอิง </w:t>
      </w:r>
    </w:p>
    <w:p w14:paraId="46764626" w14:textId="77777777" w:rsidR="00F47359" w:rsidRPr="00FD35C3" w:rsidRDefault="00F47359" w:rsidP="00F47359">
      <w:pPr>
        <w:jc w:val="center"/>
        <w:rPr>
          <w:rFonts w:ascii="TH Sarabun New" w:hAnsi="TH Sarabun New" w:cs="TH Sarabun New"/>
          <w:szCs w:val="28"/>
        </w:rPr>
      </w:pPr>
    </w:p>
    <w:p w14:paraId="1AD8EBB9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  <w:cs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บทความในวารสาร</w:t>
      </w:r>
    </w:p>
    <w:p w14:paraId="0ED7E4A3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ชื่อผู้แต่ง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ชื่อเต็มของวารสาร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ปีที่(</w:t>
      </w:r>
      <w:r w:rsidRPr="00FD35C3">
        <w:rPr>
          <w:rFonts w:ascii="TH Sarabun New" w:hAnsi="TH Sarabun New" w:cs="TH Sarabun New" w:hint="cs"/>
          <w:szCs w:val="28"/>
        </w:rPr>
        <w:t>Vol</w:t>
      </w:r>
      <w:r w:rsidRPr="00FD35C3">
        <w:rPr>
          <w:rFonts w:ascii="TH Sarabun New" w:hAnsi="TH Sarabun New" w:cs="TH Sarabun New" w:hint="cs"/>
          <w:szCs w:val="28"/>
          <w:cs/>
        </w:rPr>
        <w:t>.)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ฉบับที่หรือเล่มที่ (</w:t>
      </w:r>
      <w:r w:rsidRPr="00FD35C3">
        <w:rPr>
          <w:rFonts w:ascii="TH Sarabun New" w:hAnsi="TH Sarabun New" w:cs="TH Sarabun New" w:hint="cs"/>
          <w:szCs w:val="28"/>
        </w:rPr>
        <w:t>No</w:t>
      </w:r>
      <w:r w:rsidRPr="00FD35C3">
        <w:rPr>
          <w:rFonts w:ascii="TH Sarabun New" w:hAnsi="TH Sarabun New" w:cs="TH Sarabun New" w:hint="cs"/>
          <w:szCs w:val="28"/>
          <w:cs/>
        </w:rPr>
        <w:t>.)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หน้า.</w:t>
      </w:r>
    </w:p>
    <w:p w14:paraId="0B6AFF2F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บทความในรายงานการประชุมทางวิชาการ</w:t>
      </w:r>
    </w:p>
    <w:p w14:paraId="22CC69DE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ชื่อผู้แต่ง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ชื่อการประชุม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ครั้งที่ประชุม (ถ้ามี)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วัน เดือน ปี ที่ประชุม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สถานที่ประชุม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หน้า.</w:t>
      </w:r>
    </w:p>
    <w:p w14:paraId="1706418B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บทความในหนังสือ</w:t>
      </w:r>
    </w:p>
    <w:p w14:paraId="660D2771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ชื่อผู้เขียนบทความ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ใน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ชื่อหนังสือ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  <w:cs/>
        </w:rPr>
        <w:t>ครั้งที่พิมพ์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สำนักพิมพ์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สถานที่พิมพ์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หน้า.</w:t>
      </w:r>
    </w:p>
    <w:p w14:paraId="21AF11DD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บทความในหนังสือพิมพ์</w:t>
      </w:r>
    </w:p>
    <w:p w14:paraId="544D0FC5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ชื่อผู้เขียนบทความ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ชื่อหนังสือพิมพ์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  <w:cs/>
        </w:rPr>
        <w:t>วันที่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หน้า.</w:t>
      </w:r>
    </w:p>
    <w:p w14:paraId="2B62D328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สิทธิบัตร</w:t>
      </w:r>
    </w:p>
    <w:p w14:paraId="094B702A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ชื่อผู้จดสิทธิบัตร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ปีที่ได้รับการจดสิทธิบัตร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ชื่อสิ่งประดิษฐ์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  <w:cs/>
        </w:rPr>
        <w:t>ประเทศที่จดสิทธิบัตร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หมายเลขของสิทธิบัตร.</w:t>
      </w:r>
    </w:p>
    <w:p w14:paraId="2E1AAB70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>สารสนเทศอิเล็กทรอนิกส์</w:t>
      </w:r>
    </w:p>
    <w:p w14:paraId="502FB9A9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ชื่อผู้เขียนบทความ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“ชื่อบทความ”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>ชื่อวารสาร</w:t>
      </w:r>
      <w:r w:rsidRPr="00FD35C3">
        <w:rPr>
          <w:rFonts w:ascii="TH Sarabun New" w:hAnsi="TH Sarabun New" w:cs="TH Sarabun New" w:hint="cs"/>
          <w:b/>
          <w:bCs/>
          <w:szCs w:val="28"/>
        </w:rPr>
        <w:t>,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  <w:cs/>
        </w:rPr>
        <w:t>ปีที่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เล่มที่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หน้า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</w:t>
      </w:r>
      <w:r w:rsidRPr="00FD35C3">
        <w:rPr>
          <w:rFonts w:ascii="TH Sarabun New" w:hAnsi="TH Sarabun New" w:cs="TH Sarabun New" w:hint="cs"/>
          <w:szCs w:val="28"/>
        </w:rPr>
        <w:t>Available</w:t>
      </w:r>
      <w:r w:rsidRPr="00FD35C3">
        <w:rPr>
          <w:rFonts w:ascii="TH Sarabun New" w:hAnsi="TH Sarabun New" w:cs="TH Sarabun New" w:hint="cs"/>
          <w:szCs w:val="28"/>
          <w:cs/>
        </w:rPr>
        <w:t>: ชื่อผู้จัดพิมพ์/ชื่อฐานข้อมูล [วันที่สืบค้น].</w:t>
      </w:r>
    </w:p>
    <w:p w14:paraId="51F2574B" w14:textId="77777777" w:rsidR="00232344" w:rsidRPr="00FD35C3" w:rsidRDefault="00232344" w:rsidP="00232344">
      <w:pPr>
        <w:rPr>
          <w:rFonts w:ascii="TH Sarabun New" w:hAnsi="TH Sarabun New" w:cs="TH Sarabun New"/>
          <w:b/>
          <w:bCs/>
          <w:szCs w:val="28"/>
        </w:rPr>
      </w:pP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สารสนเทศจาก </w:t>
      </w:r>
      <w:r w:rsidRPr="00FD35C3">
        <w:rPr>
          <w:rFonts w:ascii="TH Sarabun New" w:hAnsi="TH Sarabun New" w:cs="TH Sarabun New" w:hint="cs"/>
          <w:b/>
          <w:bCs/>
          <w:szCs w:val="28"/>
        </w:rPr>
        <w:t>World Wide Web</w:t>
      </w:r>
    </w:p>
    <w:p w14:paraId="590BBC59" w14:textId="77777777" w:rsidR="00232344" w:rsidRPr="00FD35C3" w:rsidRDefault="00232344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ชื่อผู้เขียนบทความ</w:t>
      </w:r>
      <w:r w:rsidRPr="00FD35C3">
        <w:rPr>
          <w:rFonts w:ascii="TH Sarabun New" w:hAnsi="TH Sarabun New" w:cs="TH Sarabun New" w:hint="cs"/>
          <w:szCs w:val="28"/>
        </w:rPr>
        <w:t>,</w:t>
      </w:r>
      <w:r w:rsidRPr="00FD35C3">
        <w:rPr>
          <w:rFonts w:ascii="TH Sarabun New" w:hAnsi="TH Sarabun New" w:cs="TH Sarabun New" w:hint="cs"/>
          <w:szCs w:val="28"/>
          <w:cs/>
        </w:rPr>
        <w:t xml:space="preserve"> ปีที่พิมพ์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b/>
          <w:bCs/>
          <w:szCs w:val="28"/>
          <w:cs/>
        </w:rPr>
        <w:t xml:space="preserve">ชื่อของ </w:t>
      </w:r>
      <w:r w:rsidRPr="00FD35C3">
        <w:rPr>
          <w:rFonts w:ascii="TH Sarabun New" w:hAnsi="TH Sarabun New" w:cs="TH Sarabun New" w:hint="cs"/>
          <w:b/>
          <w:bCs/>
          <w:szCs w:val="28"/>
        </w:rPr>
        <w:t xml:space="preserve">Web Page </w:t>
      </w:r>
      <w:r w:rsidRPr="00FD35C3">
        <w:rPr>
          <w:rFonts w:ascii="TH Sarabun New" w:hAnsi="TH Sarabun New" w:cs="TH Sarabun New" w:hint="cs"/>
          <w:szCs w:val="28"/>
          <w:cs/>
        </w:rPr>
        <w:t>[</w:t>
      </w:r>
      <w:r w:rsidRPr="00FD35C3">
        <w:rPr>
          <w:rFonts w:ascii="TH Sarabun New" w:hAnsi="TH Sarabun New" w:cs="TH Sarabun New" w:hint="cs"/>
          <w:szCs w:val="28"/>
        </w:rPr>
        <w:t>Online</w:t>
      </w:r>
      <w:r w:rsidRPr="00FD35C3">
        <w:rPr>
          <w:rFonts w:ascii="TH Sarabun New" w:hAnsi="TH Sarabun New" w:cs="TH Sarabun New" w:hint="cs"/>
          <w:szCs w:val="28"/>
          <w:cs/>
        </w:rPr>
        <w:t>]</w:t>
      </w:r>
      <w:r w:rsidRPr="00FD35C3">
        <w:rPr>
          <w:rFonts w:ascii="TH Sarabun New" w:hAnsi="TH Sarabun New" w:cs="TH Sarabun New" w:hint="cs"/>
          <w:szCs w:val="28"/>
        </w:rPr>
        <w:t>, Available</w:t>
      </w:r>
      <w:r w:rsidRPr="00FD35C3">
        <w:rPr>
          <w:rFonts w:ascii="TH Sarabun New" w:hAnsi="TH Sarabun New" w:cs="TH Sarabun New" w:hint="cs"/>
          <w:szCs w:val="28"/>
          <w:cs/>
        </w:rPr>
        <w:t xml:space="preserve">: </w:t>
      </w:r>
      <w:r w:rsidRPr="00FD35C3">
        <w:rPr>
          <w:rFonts w:ascii="TH Sarabun New" w:hAnsi="TH Sarabun New" w:cs="TH Sarabun New" w:hint="cs"/>
          <w:szCs w:val="28"/>
        </w:rPr>
        <w:t xml:space="preserve">URL </w:t>
      </w:r>
      <w:r w:rsidRPr="00FD35C3">
        <w:rPr>
          <w:rFonts w:ascii="TH Sarabun New" w:hAnsi="TH Sarabun New" w:cs="TH Sarabun New" w:hint="cs"/>
          <w:szCs w:val="28"/>
          <w:cs/>
        </w:rPr>
        <w:t>[วันที่สืบค้น].</w:t>
      </w:r>
    </w:p>
    <w:p w14:paraId="324595F3" w14:textId="77777777" w:rsidR="003140DB" w:rsidRPr="00FD35C3" w:rsidRDefault="003140DB" w:rsidP="00232344">
      <w:pPr>
        <w:rPr>
          <w:rFonts w:ascii="TH Sarabun New" w:hAnsi="TH Sarabun New" w:cs="TH Sarabun New"/>
          <w:szCs w:val="28"/>
        </w:rPr>
      </w:pPr>
    </w:p>
    <w:p w14:paraId="3296492B" w14:textId="77777777" w:rsidR="003140DB" w:rsidRPr="00FD35C3" w:rsidRDefault="003140DB" w:rsidP="003140DB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  <w:cs/>
        </w:rPr>
        <w:t>ตัวอย่างการเขียน</w:t>
      </w:r>
    </w:p>
    <w:p w14:paraId="4A81D1CF" w14:textId="77777777" w:rsidR="003140DB" w:rsidRPr="00FD35C3" w:rsidRDefault="003140DB" w:rsidP="003140DB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szCs w:val="28"/>
        </w:rPr>
        <w:t xml:space="preserve">[1]  </w:t>
      </w:r>
      <w:r w:rsidRPr="00FD35C3">
        <w:rPr>
          <w:rFonts w:ascii="TH Sarabun New" w:hAnsi="TH Sarabun New" w:cs="TH Sarabun New" w:hint="cs"/>
          <w:szCs w:val="28"/>
          <w:cs/>
        </w:rPr>
        <w:t>ปฏิมา  เทพยายน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>รัตนา จิระรัตนานนท์ และดุษฎี อุตภาพ</w:t>
      </w:r>
      <w:r w:rsidRPr="00FD35C3">
        <w:rPr>
          <w:rFonts w:ascii="TH Sarabun New" w:hAnsi="TH Sarabun New" w:cs="TH Sarabun New" w:hint="cs"/>
          <w:szCs w:val="28"/>
        </w:rPr>
        <w:t>, 2542, “</w:t>
      </w:r>
      <w:r w:rsidRPr="00FD35C3">
        <w:rPr>
          <w:rFonts w:ascii="TH Sarabun New" w:hAnsi="TH Sarabun New" w:cs="TH Sarabun New" w:hint="cs"/>
          <w:szCs w:val="28"/>
          <w:cs/>
        </w:rPr>
        <w:t>การผลิตเยื่อแผ่นเซรามิค ชนิดไมโครฟิลเตรชันจากอลูมินา”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 xml:space="preserve">วารสารวิจัยและพัฒนา มจธ. </w:t>
      </w:r>
      <w:r w:rsidRPr="00FD35C3">
        <w:rPr>
          <w:rFonts w:ascii="TH Sarabun New" w:hAnsi="TH Sarabun New" w:cs="TH Sarabun New" w:hint="cs"/>
          <w:szCs w:val="28"/>
        </w:rPr>
        <w:t xml:space="preserve">, </w:t>
      </w:r>
      <w:r w:rsidRPr="00FD35C3">
        <w:rPr>
          <w:rFonts w:ascii="TH Sarabun New" w:hAnsi="TH Sarabun New" w:cs="TH Sarabun New" w:hint="cs"/>
          <w:szCs w:val="28"/>
          <w:cs/>
        </w:rPr>
        <w:t xml:space="preserve">ปีที่ </w:t>
      </w:r>
      <w:r w:rsidRPr="00FD35C3">
        <w:rPr>
          <w:rFonts w:ascii="TH Sarabun New" w:hAnsi="TH Sarabun New" w:cs="TH Sarabun New" w:hint="cs"/>
          <w:szCs w:val="28"/>
        </w:rPr>
        <w:t xml:space="preserve">22, </w:t>
      </w:r>
      <w:r w:rsidRPr="00FD35C3">
        <w:rPr>
          <w:rFonts w:ascii="TH Sarabun New" w:hAnsi="TH Sarabun New" w:cs="TH Sarabun New" w:hint="cs"/>
          <w:szCs w:val="28"/>
          <w:cs/>
        </w:rPr>
        <w:t xml:space="preserve">ฉบับที่ </w:t>
      </w:r>
      <w:r w:rsidRPr="00FD35C3">
        <w:rPr>
          <w:rFonts w:ascii="TH Sarabun New" w:hAnsi="TH Sarabun New" w:cs="TH Sarabun New" w:hint="cs"/>
          <w:szCs w:val="28"/>
        </w:rPr>
        <w:t xml:space="preserve">1, </w:t>
      </w:r>
      <w:r w:rsidRPr="00FD35C3">
        <w:rPr>
          <w:rFonts w:ascii="TH Sarabun New" w:hAnsi="TH Sarabun New" w:cs="TH Sarabun New" w:hint="cs"/>
          <w:szCs w:val="28"/>
          <w:cs/>
        </w:rPr>
        <w:t xml:space="preserve">หน้า </w:t>
      </w:r>
      <w:r w:rsidRPr="00FD35C3">
        <w:rPr>
          <w:rFonts w:ascii="TH Sarabun New" w:hAnsi="TH Sarabun New" w:cs="TH Sarabun New" w:hint="cs"/>
          <w:szCs w:val="28"/>
        </w:rPr>
        <w:t>3-17.</w:t>
      </w:r>
    </w:p>
    <w:p w14:paraId="43A5C98E" w14:textId="4DB973D0" w:rsidR="00232344" w:rsidRPr="00FD35C3" w:rsidRDefault="003140DB" w:rsidP="00232344">
      <w:pPr>
        <w:rPr>
          <w:rFonts w:ascii="TH Sarabun New" w:hAnsi="TH Sarabun New" w:cs="TH Sarabun New"/>
          <w:szCs w:val="28"/>
          <w:cs/>
        </w:rPr>
      </w:pPr>
      <w:r w:rsidRPr="00FD35C3">
        <w:rPr>
          <w:rFonts w:ascii="TH Sarabun New" w:hAnsi="TH Sarabun New" w:cs="TH Sarabun New" w:hint="cs"/>
          <w:szCs w:val="28"/>
        </w:rPr>
        <w:lastRenderedPageBreak/>
        <w:t xml:space="preserve">[2]  </w:t>
      </w:r>
      <w:proofErr w:type="spellStart"/>
      <w:r w:rsidRPr="00FD35C3">
        <w:rPr>
          <w:rFonts w:ascii="TH Sarabun New" w:hAnsi="TH Sarabun New" w:cs="TH Sarabun New" w:hint="cs"/>
          <w:szCs w:val="28"/>
        </w:rPr>
        <w:t>Dewhinst</w:t>
      </w:r>
      <w:proofErr w:type="spellEnd"/>
      <w:r w:rsidRPr="00FD35C3">
        <w:rPr>
          <w:rFonts w:ascii="TH Sarabun New" w:hAnsi="TH Sarabun New" w:cs="TH Sarabun New" w:hint="cs"/>
          <w:szCs w:val="28"/>
        </w:rPr>
        <w:t>, C., 1986, “Hot Air Over the Himalayas”, World Geographic, Vol. 1, No. 4, pp. 44-45. Wu, K., n.d., What is Nano [Online], Available: http://www.nano.org.uk/nano.htm  [2001, October 5].</w:t>
      </w:r>
    </w:p>
    <w:p w14:paraId="4A3221A1" w14:textId="77777777" w:rsidR="00232344" w:rsidRPr="00FD35C3" w:rsidRDefault="00F81BAE" w:rsidP="00232344">
      <w:pPr>
        <w:rPr>
          <w:rFonts w:ascii="TH Sarabun New" w:hAnsi="TH Sarabun New" w:cs="TH Sarabun New"/>
          <w:szCs w:val="28"/>
        </w:rPr>
      </w:pPr>
      <w:r w:rsidRPr="00FD35C3">
        <w:rPr>
          <w:rFonts w:ascii="TH Sarabun New" w:hAnsi="TH Sarabun New" w:cs="TH Sarabun New" w:hint="cs"/>
          <w:noProof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3499F5" wp14:editId="7D6159AC">
                <wp:simplePos x="0" y="0"/>
                <wp:positionH relativeFrom="column">
                  <wp:posOffset>-25022</wp:posOffset>
                </wp:positionH>
                <wp:positionV relativeFrom="paragraph">
                  <wp:posOffset>209046</wp:posOffset>
                </wp:positionV>
                <wp:extent cx="5697997" cy="597005"/>
                <wp:effectExtent l="0" t="0" r="17145" b="12700"/>
                <wp:wrapNone/>
                <wp:docPr id="122905453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97997" cy="59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ACF13" w14:textId="47D445FF" w:rsidR="00232344" w:rsidRPr="00832041" w:rsidRDefault="00232344" w:rsidP="00832041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8"/>
                              </w:rPr>
                            </w:pPr>
                            <w:r w:rsidRPr="00832041">
                              <w:rPr>
                                <w:rFonts w:ascii="TH SarabunPSK" w:hAnsi="TH SarabunPSK" w:cs="TH SarabunPSK" w:hint="cs"/>
                                <w:color w:val="FF0000"/>
                                <w:szCs w:val="28"/>
                                <w:cs/>
                              </w:rPr>
                              <w:t>*วิธีการนำเอกสารอ้างอิงไปใช้ในบท คือ ให้อ้างอิงหมายเลขเอกสารอ้างอิง เมื่อมีการอ้างถึงส่วนของเนื้อหาที่ปรากฎในเอกสารนั้น เช่น การผลิดเยื่อแผนเซรามิคชนิดไมโครฟิลเตรชัน ชนิดไมโครฟิลเตรชันจากอลูมินา พบว่า…. [</w:t>
                            </w:r>
                            <w:r w:rsidRPr="00832041">
                              <w:rPr>
                                <w:rFonts w:ascii="TH SarabunPSK" w:hAnsi="TH SarabunPSK" w:cs="TH SarabunPSK" w:hint="cs"/>
                                <w:color w:val="FF0000"/>
                                <w:szCs w:val="28"/>
                              </w:rPr>
                              <w:t>1</w:t>
                            </w:r>
                            <w:r w:rsidRPr="00832041">
                              <w:rPr>
                                <w:rFonts w:ascii="TH SarabunPSK" w:hAnsi="TH SarabunPSK" w:cs="TH SarabunPSK" w:hint="cs"/>
                                <w:color w:val="FF0000"/>
                                <w:szCs w:val="28"/>
                                <w:cs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499F5" id="Text Box 58" o:spid="_x0000_s1027" type="#_x0000_t202" style="position:absolute;margin-left:-1.95pt;margin-top:16.45pt;width:448.65pt;height:4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NMwDAIAABsEAAAOAAAAZHJzL2Uyb0RvYy54bWysU9uO2yAQfa/Uf0C8N3bSXDZWnFW721SV&#13;&#10;thdptx+AMY5RgaFAYqdf3wF7s2m7fanKA2KY4TDnzMzmuteKHIXzEkxJp5OcEmE41NLsS/r1Yffq&#13;&#10;ihIfmKmZAiNKehKeXm9fvth0thAzaEHVwhEEMb7obEnbEGyRZZ63QjM/ASsMOhtwmgU03T6rHesQ&#13;&#10;XatslufLrANXWwdceI+3t4OTbhN+0wgePjeNF4GokmJuIe0u7VXcs+2GFXvHbCv5mAb7hyw0kwY/&#13;&#10;PUPdssDIwck/oLTkDjw0YcJBZ9A0kovEAdlM89/Y3LfMisQFxfH2LJP/f7D80/HefnEk9G+hxwIm&#13;&#10;Et7eAf/mUZuss74YY6KmvvAxuuo+Qo3VZIcA6UXfOB3pIyGCMKj06ayu6APheLlYrlfr9YoSjr7F&#13;&#10;epXniyh/xorH19b58F6AJvFQUofVS+jseOfDEPoYEj/zoGS9k0olw+2rG+XIkWGld2mN6L+EKUO6&#13;&#10;ki5fL/KB6V8h8rSeg9AyYMsqqUt6dQ5iRStY/c7UqaECk2o4IztlRh2jdIOIoa96IuuoN8ZHWSuo&#13;&#10;Tyisg6FDcaLw0IL7QUmH3VlS//3AnKBEfTBY/vV0Po/tnIz5YjVDw116qksPMxyhShooGY43YRiB&#13;&#10;g3Vy3+JPQ90NvMGCNjJp/ZTVmD52YKrWOC2xxS/tFPU009ufAAAA//8DAFBLAwQUAAYACAAAACEA&#13;&#10;0FeI4uIAAAAOAQAADwAAAGRycy9kb3ducmV2LnhtbExPTU+DQBC9m/gfNmPirV0KphbK0pg23jRG&#13;&#10;1ERvC0wBYWcJu6X03zue9DKTyXvzPtLdbHox4ehaSwpWywAEUmmrlmoF72+Piw0I5zVVureECi7o&#13;&#10;YJddX6U6qeyZXnHKfS1YhFyiFTTeD4mUrmzQaLe0AxJjRzsa7fkca1mN+szippdhEKyl0S2xQ6MH&#13;&#10;3DdYdvnJKAinz+H5UnRH/3GwX933y/5pdZ8rdXszH7Y8HrYgPM7+7wN+O3B+yDhYYU9UOdErWEQx&#13;&#10;MxVEIW/GN3F0B6JgYriOQWap/F8j+wEAAP//AwBQSwECLQAUAAYACAAAACEAtoM4kv4AAADhAQAA&#13;&#10;EwAAAAAAAAAAAAAAAAAAAAAAW0NvbnRlbnRfVHlwZXNdLnhtbFBLAQItABQABgAIAAAAIQA4/SH/&#13;&#10;1gAAAJQBAAALAAAAAAAAAAAAAAAAAC8BAABfcmVscy8ucmVsc1BLAQItABQABgAIAAAAIQBO+NMw&#13;&#10;DAIAABsEAAAOAAAAAAAAAAAAAAAAAC4CAABkcnMvZTJvRG9jLnhtbFBLAQItABQABgAIAAAAIQDQ&#13;&#10;V4ji4gAAAA4BAAAPAAAAAAAAAAAAAAAAAGYEAABkcnMvZG93bnJldi54bWxQSwUGAAAAAAQABADz&#13;&#10;AAAAdQUAAAAA&#13;&#10;" strokeweight=".5pt">
                <v:path arrowok="t"/>
                <v:textbox>
                  <w:txbxContent>
                    <w:p w14:paraId="0AEACF13" w14:textId="47D445FF" w:rsidR="00232344" w:rsidRPr="00832041" w:rsidRDefault="00232344" w:rsidP="00832041">
                      <w:pPr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szCs w:val="28"/>
                        </w:rPr>
                      </w:pPr>
                      <w:r w:rsidRPr="00832041">
                        <w:rPr>
                          <w:rFonts w:ascii="TH SarabunPSK" w:hAnsi="TH SarabunPSK" w:cs="TH SarabunPSK" w:hint="cs"/>
                          <w:color w:val="FF0000"/>
                          <w:szCs w:val="28"/>
                          <w:cs/>
                        </w:rPr>
                        <w:t>*วิธีการนำเอกสารอ้างอิงไปใช้ในบท คือ ให้อ้างอิงหมายเลขเอกสารอ้างอิง เมื่อมีการอ้างถึงส่วนของเนื้อหาที่ปรากฎในเอกสารนั้น เช่น การผลิดเยื่อแผนเซรามิคชนิดไมโครฟิลเตรชัน ชนิดไมโครฟิลเตรชันจากอลูมินา พบว่า…. [</w:t>
                      </w:r>
                      <w:r w:rsidRPr="00832041">
                        <w:rPr>
                          <w:rFonts w:ascii="TH SarabunPSK" w:hAnsi="TH SarabunPSK" w:cs="TH SarabunPSK" w:hint="cs"/>
                          <w:color w:val="FF0000"/>
                          <w:szCs w:val="28"/>
                        </w:rPr>
                        <w:t>1</w:t>
                      </w:r>
                      <w:r w:rsidRPr="00832041">
                        <w:rPr>
                          <w:rFonts w:ascii="TH SarabunPSK" w:hAnsi="TH SarabunPSK" w:cs="TH SarabunPSK" w:hint="cs"/>
                          <w:color w:val="FF0000"/>
                          <w:szCs w:val="28"/>
                          <w:cs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6BF016C0" w14:textId="477E89C3" w:rsidR="007958B2" w:rsidRPr="00FD35C3" w:rsidRDefault="007958B2" w:rsidP="002B4B5B">
      <w:pPr>
        <w:pStyle w:val="MediumGrid1-Accent21"/>
        <w:widowControl w:val="0"/>
        <w:tabs>
          <w:tab w:val="left" w:pos="1000"/>
          <w:tab w:val="left" w:pos="1220"/>
        </w:tabs>
        <w:ind w:left="0"/>
        <w:rPr>
          <w:rFonts w:ascii="TH Sarabun New" w:eastAsia="Angsana New" w:hAnsi="TH Sarabun New" w:cs="TH Sarabun New"/>
          <w:b/>
          <w:bCs/>
          <w:color w:val="000000"/>
          <w:szCs w:val="28"/>
        </w:rPr>
      </w:pPr>
    </w:p>
    <w:sectPr w:rsidR="007958B2" w:rsidRPr="00FD35C3" w:rsidSect="007626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pos w:val="beneathText"/>
      </w:footnotePr>
      <w:type w:val="continuous"/>
      <w:pgSz w:w="11905" w:h="16837"/>
      <w:pgMar w:top="990" w:right="1273" w:bottom="1134" w:left="1800" w:header="72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474A0" w14:textId="77777777" w:rsidR="00B0273D" w:rsidRDefault="00B0273D" w:rsidP="00CB2987">
      <w:r>
        <w:separator/>
      </w:r>
    </w:p>
  </w:endnote>
  <w:endnote w:type="continuationSeparator" w:id="0">
    <w:p w14:paraId="407DB191" w14:textId="77777777" w:rsidR="00B0273D" w:rsidRDefault="00B0273D" w:rsidP="00CB2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cs/>
      </w:rPr>
      <w:id w:val="2002932447"/>
      <w:docPartObj>
        <w:docPartGallery w:val="Page Numbers (Bottom of Page)"/>
        <w:docPartUnique/>
      </w:docPartObj>
    </w:sdtPr>
    <w:sdtContent>
      <w:p w14:paraId="5BEEF6E1" w14:textId="0F10FB38" w:rsidR="001F5379" w:rsidRDefault="001F5379" w:rsidP="005D782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  <w:cs/>
          </w:rPr>
          <w:fldChar w:fldCharType="end"/>
        </w:r>
      </w:p>
    </w:sdtContent>
  </w:sdt>
  <w:p w14:paraId="3D2BFF53" w14:textId="77777777" w:rsidR="001F5379" w:rsidRDefault="001F5379" w:rsidP="001F53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cs/>
      </w:rPr>
      <w:id w:val="1306663427"/>
      <w:docPartObj>
        <w:docPartGallery w:val="Page Numbers (Bottom of Page)"/>
        <w:docPartUnique/>
      </w:docPartObj>
    </w:sdtPr>
    <w:sdtEndPr>
      <w:rPr>
        <w:rStyle w:val="PageNumber"/>
        <w:rFonts w:ascii="TH SarabunPSK" w:hAnsi="TH SarabunPSK" w:cs="TH SarabunPSK" w:hint="cs"/>
        <w:sz w:val="24"/>
        <w:szCs w:val="24"/>
      </w:rPr>
    </w:sdtEndPr>
    <w:sdtContent>
      <w:p w14:paraId="07620177" w14:textId="3442EAB7" w:rsidR="001F5379" w:rsidRPr="001F5379" w:rsidRDefault="001F5379" w:rsidP="005D7826">
        <w:pPr>
          <w:pStyle w:val="Footer"/>
          <w:framePr w:wrap="none" w:vAnchor="text" w:hAnchor="margin" w:xAlign="right" w:y="1"/>
          <w:rPr>
            <w:rStyle w:val="PageNumber"/>
            <w:rFonts w:ascii="TH SarabunPSK" w:hAnsi="TH SarabunPSK" w:cs="TH SarabunPSK"/>
            <w:sz w:val="24"/>
            <w:szCs w:val="24"/>
          </w:rPr>
        </w:pPr>
        <w:r w:rsidRPr="001F5379">
          <w:rPr>
            <w:rStyle w:val="PageNumber"/>
            <w:rFonts w:ascii="TH SarabunPSK" w:hAnsi="TH SarabunPSK" w:cs="TH SarabunPSK" w:hint="cs"/>
            <w:sz w:val="24"/>
            <w:szCs w:val="24"/>
            <w:cs/>
          </w:rPr>
          <w:fldChar w:fldCharType="begin"/>
        </w:r>
        <w:r w:rsidRPr="001F5379">
          <w:rPr>
            <w:rStyle w:val="PageNumber"/>
            <w:rFonts w:ascii="TH SarabunPSK" w:hAnsi="TH SarabunPSK" w:cs="TH SarabunPSK" w:hint="cs"/>
            <w:sz w:val="24"/>
            <w:szCs w:val="24"/>
          </w:rPr>
          <w:instrText xml:space="preserve"> PAGE </w:instrText>
        </w:r>
        <w:r w:rsidRPr="001F5379">
          <w:rPr>
            <w:rStyle w:val="PageNumber"/>
            <w:rFonts w:ascii="TH SarabunPSK" w:hAnsi="TH SarabunPSK" w:cs="TH SarabunPSK" w:hint="cs"/>
            <w:sz w:val="24"/>
            <w:szCs w:val="24"/>
            <w:cs/>
          </w:rPr>
          <w:fldChar w:fldCharType="separate"/>
        </w:r>
        <w:r w:rsidRPr="001F5379">
          <w:rPr>
            <w:rStyle w:val="PageNumber"/>
            <w:rFonts w:ascii="TH SarabunPSK" w:hAnsi="TH SarabunPSK" w:cs="TH SarabunPSK" w:hint="cs"/>
            <w:noProof/>
            <w:sz w:val="24"/>
            <w:szCs w:val="24"/>
          </w:rPr>
          <w:t>2</w:t>
        </w:r>
        <w:r w:rsidRPr="001F5379">
          <w:rPr>
            <w:rStyle w:val="PageNumber"/>
            <w:rFonts w:ascii="TH SarabunPSK" w:hAnsi="TH SarabunPSK" w:cs="TH SarabunPSK" w:hint="cs"/>
            <w:sz w:val="24"/>
            <w:szCs w:val="24"/>
            <w:cs/>
          </w:rPr>
          <w:fldChar w:fldCharType="end"/>
        </w:r>
      </w:p>
    </w:sdtContent>
  </w:sdt>
  <w:p w14:paraId="48ABF1A4" w14:textId="77777777" w:rsidR="001F5379" w:rsidRPr="001F5379" w:rsidRDefault="001F5379" w:rsidP="001F5379">
    <w:pPr>
      <w:pStyle w:val="Footer"/>
      <w:ind w:right="360"/>
      <w:rPr>
        <w:rFonts w:ascii="TH SarabunPSK" w:hAnsi="TH SarabunPSK" w:cs="TH SarabunPSK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FC689" w14:textId="77777777" w:rsidR="002D3FFD" w:rsidRPr="0016164D" w:rsidRDefault="002D3FFD" w:rsidP="002D3FFD">
    <w:pPr>
      <w:pStyle w:val="Footer"/>
      <w:ind w:left="-567" w:right="-382"/>
      <w:rPr>
        <w:rFonts w:ascii="TH SarabunPSK" w:hAnsi="TH SarabunPSK" w:cs="TH SarabunPSK"/>
        <w:color w:val="0432FF"/>
        <w:szCs w:val="28"/>
      </w:rPr>
    </w:pPr>
    <w:r w:rsidRPr="0016164D">
      <w:rPr>
        <w:rFonts w:ascii="TH SarabunPSK" w:hAnsi="TH SarabunPSK" w:cs="TH SarabunPSK"/>
        <w:color w:val="0432FF"/>
        <w:szCs w:val="28"/>
      </w:rPr>
      <w:t>-----------------</w:t>
    </w:r>
  </w:p>
  <w:p w14:paraId="64713CA2" w14:textId="3556CCAB" w:rsidR="002D3FFD" w:rsidRDefault="002D3FFD" w:rsidP="002D3FFD">
    <w:pPr>
      <w:pStyle w:val="Footer"/>
      <w:ind w:left="-567" w:right="-382"/>
    </w:pPr>
    <w:r w:rsidRPr="0016164D">
      <w:rPr>
        <w:rFonts w:ascii="TH SarabunPSK" w:hAnsi="TH SarabunPSK" w:cs="TH SarabunPSK" w:hint="cs"/>
        <w:color w:val="0432FF"/>
        <w:sz w:val="24"/>
        <w:szCs w:val="24"/>
      </w:rPr>
      <w:t xml:space="preserve">*** </w:t>
    </w:r>
    <w:r w:rsidRPr="0016164D">
      <w:rPr>
        <w:rFonts w:ascii="TH SarabunPSK" w:hAnsi="TH SarabunPSK" w:cs="TH SarabunPSK" w:hint="cs"/>
        <w:color w:val="0432FF"/>
        <w:sz w:val="24"/>
        <w:szCs w:val="24"/>
        <w:cs/>
      </w:rPr>
      <w:t>กล่องข้อความ</w:t>
    </w:r>
    <w:r w:rsidR="0016164D" w:rsidRPr="0016164D">
      <w:rPr>
        <w:rFonts w:ascii="TH SarabunPSK" w:hAnsi="TH SarabunPSK" w:cs="TH SarabunPSK" w:hint="cs"/>
        <w:color w:val="0432FF"/>
        <w:sz w:val="24"/>
        <w:szCs w:val="24"/>
        <w:cs/>
      </w:rPr>
      <w:t>สีเทา</w:t>
    </w:r>
    <w:r w:rsidRPr="0016164D">
      <w:rPr>
        <w:rFonts w:ascii="TH SarabunPSK" w:hAnsi="TH SarabunPSK" w:cs="TH SarabunPSK" w:hint="cs"/>
        <w:color w:val="0432FF"/>
        <w:sz w:val="24"/>
        <w:szCs w:val="24"/>
        <w:cs/>
      </w:rPr>
      <w:t xml:space="preserve"> คือ คำอธิบายเพิ่มเติมหรือตัวอย่าง ดังนั้น เอกสาร </w:t>
    </w:r>
    <w:r w:rsidRPr="0016164D">
      <w:rPr>
        <w:rFonts w:ascii="TH SarabunPSK" w:hAnsi="TH SarabunPSK" w:cs="TH SarabunPSK" w:hint="cs"/>
        <w:color w:val="0432FF"/>
        <w:sz w:val="24"/>
        <w:szCs w:val="24"/>
      </w:rPr>
      <w:t xml:space="preserve">Final Version </w:t>
    </w:r>
    <w:r w:rsidRPr="0016164D">
      <w:rPr>
        <w:rFonts w:ascii="TH SarabunPSK" w:hAnsi="TH SarabunPSK" w:cs="TH SarabunPSK" w:hint="cs"/>
        <w:color w:val="0432FF"/>
        <w:sz w:val="24"/>
        <w:szCs w:val="24"/>
        <w:cs/>
      </w:rPr>
      <w:t>ที่ส่ง ให้</w:t>
    </w:r>
    <w:r w:rsidR="001F5379" w:rsidRPr="0016164D">
      <w:rPr>
        <w:rFonts w:ascii="TH SarabunPSK" w:hAnsi="TH SarabunPSK" w:cs="TH SarabunPSK" w:hint="cs"/>
        <w:color w:val="0432FF"/>
        <w:sz w:val="24"/>
        <w:szCs w:val="24"/>
        <w:cs/>
      </w:rPr>
      <w:t>หลักสูตร</w:t>
    </w:r>
    <w:r w:rsidRPr="0016164D">
      <w:rPr>
        <w:rFonts w:ascii="TH SarabunPSK" w:hAnsi="TH SarabunPSK" w:cs="TH SarabunPSK" w:hint="cs"/>
        <w:color w:val="0432FF"/>
        <w:sz w:val="24"/>
        <w:szCs w:val="24"/>
        <w:cs/>
      </w:rPr>
      <w:t xml:space="preserve"> นักศึกษา</w:t>
    </w:r>
    <w:r w:rsidR="001F5379" w:rsidRPr="0016164D">
      <w:rPr>
        <w:rFonts w:ascii="TH SarabunPSK" w:hAnsi="TH SarabunPSK" w:cs="TH SarabunPSK" w:hint="cs"/>
        <w:color w:val="0432FF"/>
        <w:sz w:val="24"/>
        <w:szCs w:val="24"/>
        <w:cs/>
      </w:rPr>
      <w:t>ต้อง</w:t>
    </w:r>
    <w:r w:rsidRPr="0016164D">
      <w:rPr>
        <w:rFonts w:ascii="TH SarabunPSK" w:hAnsi="TH SarabunPSK" w:cs="TH SarabunPSK" w:hint="cs"/>
        <w:color w:val="0432FF"/>
        <w:sz w:val="24"/>
        <w:szCs w:val="24"/>
        <w:cs/>
      </w:rPr>
      <w:t xml:space="preserve">ตัดกล่องข้อความออกทั้งหมด รวมถึงข้อความใน </w:t>
    </w:r>
    <w:r w:rsidRPr="0016164D">
      <w:rPr>
        <w:rFonts w:ascii="TH SarabunPSK" w:hAnsi="TH SarabunPSK" w:cs="TH SarabunPSK"/>
        <w:color w:val="0432FF"/>
        <w:sz w:val="24"/>
        <w:szCs w:val="24"/>
      </w:rPr>
      <w:t xml:space="preserve">Footnote </w:t>
    </w:r>
    <w:r w:rsidRPr="0016164D">
      <w:rPr>
        <w:rFonts w:ascii="TH SarabunPSK" w:hAnsi="TH SarabunPSK" w:cs="TH SarabunPSK" w:hint="cs"/>
        <w:color w:val="0432FF"/>
        <w:sz w:val="24"/>
        <w:szCs w:val="24"/>
        <w:cs/>
      </w:rPr>
      <w:t>นี้ด้วย เหลือเฉพาะส่วนของเนื้อหาที่นักศึกษาเขียนเท่านั้น</w:t>
    </w:r>
    <w:r w:rsidRPr="0016164D">
      <w:rPr>
        <w:rFonts w:ascii="TH SarabunPSK" w:hAnsi="TH SarabunPSK" w:cs="TH SarabunPSK" w:hint="cs"/>
        <w:color w:val="0432FF"/>
        <w:sz w:val="24"/>
        <w:szCs w:val="24"/>
      </w:rPr>
      <w:t xml:space="preserve"> ***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E76346" w14:textId="77777777" w:rsidR="00B0273D" w:rsidRDefault="00B0273D" w:rsidP="00CB2987">
      <w:r>
        <w:separator/>
      </w:r>
    </w:p>
  </w:footnote>
  <w:footnote w:type="continuationSeparator" w:id="0">
    <w:p w14:paraId="7020372E" w14:textId="77777777" w:rsidR="00B0273D" w:rsidRDefault="00B0273D" w:rsidP="00CB2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4DD4E" w14:textId="77777777" w:rsidR="00302461" w:rsidRDefault="003024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CEB70" w14:textId="77777777" w:rsidR="00302461" w:rsidRDefault="003024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83"/>
      <w:gridCol w:w="6705"/>
    </w:tblGrid>
    <w:tr w:rsidR="0016164D" w14:paraId="3935E7E9" w14:textId="77777777" w:rsidTr="00F81BAE">
      <w:tc>
        <w:tcPr>
          <w:tcW w:w="2836" w:type="dxa"/>
        </w:tcPr>
        <w:p w14:paraId="03F66CD5" w14:textId="20637834" w:rsidR="00F81BAE" w:rsidRDefault="0016164D" w:rsidP="00F81BAE">
          <w:pPr>
            <w:rPr>
              <w:rFonts w:ascii="TH SarabunPSK" w:hAnsi="TH SarabunPSK" w:cs="TH SarabunPSK"/>
              <w:szCs w:val="28"/>
            </w:rPr>
          </w:pPr>
          <w:r>
            <w:rPr>
              <w:rFonts w:ascii="TH SarabunPSK" w:hAnsi="TH SarabunPSK" w:cs="TH SarabunPSK"/>
              <w:noProof/>
              <w:szCs w:val="28"/>
            </w:rPr>
            <w:drawing>
              <wp:inline distT="0" distB="0" distL="0" distR="0" wp14:anchorId="2307165E" wp14:editId="3535C2C8">
                <wp:extent cx="1757485" cy="266448"/>
                <wp:effectExtent l="0" t="0" r="0" b="635"/>
                <wp:docPr id="2063589775" name="Picture 2" descr="A blue rectangle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589775" name="Picture 2" descr="A blue rectangle with white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9778" cy="297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2" w:type="dxa"/>
        </w:tcPr>
        <w:p w14:paraId="1FB9E293" w14:textId="3954CC57" w:rsidR="00F81BAE" w:rsidRPr="00130BA5" w:rsidRDefault="00282AFC" w:rsidP="00130BA5">
          <w:pPr>
            <w:jc w:val="right"/>
            <w:rPr>
              <w:rFonts w:ascii="TH SarabunPSK" w:hAnsi="TH SarabunPSK" w:cs="TH SarabunPSK"/>
              <w:sz w:val="24"/>
              <w:szCs w:val="24"/>
            </w:rPr>
          </w:pPr>
          <w:r>
            <w:rPr>
              <w:rFonts w:ascii="TH SarabunPSK" w:hAnsi="TH SarabunPSK" w:cs="TH SarabunPSK"/>
              <w:szCs w:val="28"/>
            </w:rPr>
            <w:t xml:space="preserve">                                                                                    </w:t>
          </w:r>
          <w:r w:rsidR="00FD35C3">
            <w:rPr>
              <w:rFonts w:ascii="TH SarabunPSK" w:hAnsi="TH SarabunPSK" w:cs="TH SarabunPSK"/>
              <w:szCs w:val="28"/>
            </w:rPr>
            <w:t xml:space="preserve">   </w:t>
          </w:r>
          <w:r w:rsidR="00130BA5" w:rsidRPr="00130BA5">
            <w:rPr>
              <w:rFonts w:ascii="TH SarabunPSK" w:hAnsi="TH SarabunPSK" w:cs="TH SarabunPSK"/>
              <w:sz w:val="24"/>
              <w:szCs w:val="24"/>
            </w:rPr>
            <w:t>B.Sc.IT ID6</w:t>
          </w:r>
          <w:r w:rsidR="00E64B34">
            <w:rPr>
              <w:rFonts w:ascii="TH SarabunPSK" w:hAnsi="TH SarabunPSK" w:cs="TH SarabunPSK"/>
              <w:sz w:val="24"/>
              <w:szCs w:val="24"/>
            </w:rPr>
            <w:t>6</w:t>
          </w:r>
        </w:p>
      </w:tc>
    </w:tr>
  </w:tbl>
  <w:p w14:paraId="1AC26A50" w14:textId="74C97270" w:rsidR="00EF1B1B" w:rsidRPr="00FD35C3" w:rsidRDefault="00EF1B1B" w:rsidP="00F81BAE">
    <w:pPr>
      <w:rPr>
        <w:rFonts w:ascii="TH SarabunPSK" w:hAnsi="TH SarabunPSK" w:cs="TH SarabunPSK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D63448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4"/>
      <w:numFmt w:val="bullet"/>
      <w:lvlText w:val="-"/>
      <w:lvlJc w:val="left"/>
      <w:pPr>
        <w:tabs>
          <w:tab w:val="num" w:pos="1725"/>
        </w:tabs>
        <w:ind w:left="1725" w:hanging="360"/>
      </w:pPr>
      <w:rPr>
        <w:rFonts w:ascii="Times New Roman" w:hAnsi="Times New Roman"/>
        <w:sz w:val="26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00000005"/>
    <w:multiLevelType w:val="multilevel"/>
    <w:tmpl w:val="331C04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3600"/>
        </w:tabs>
        <w:ind w:left="3600" w:hanging="1080"/>
      </w:p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</w:lvl>
  </w:abstractNum>
  <w:abstractNum w:abstractNumId="6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035511EF"/>
    <w:multiLevelType w:val="hybridMultilevel"/>
    <w:tmpl w:val="7D5A7D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8F48CD"/>
    <w:multiLevelType w:val="hybridMultilevel"/>
    <w:tmpl w:val="337C9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35682"/>
    <w:multiLevelType w:val="hybridMultilevel"/>
    <w:tmpl w:val="E8663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A51BC"/>
    <w:multiLevelType w:val="hybridMultilevel"/>
    <w:tmpl w:val="8C88DB8C"/>
    <w:lvl w:ilvl="0" w:tplc="E690DD40">
      <w:start w:val="40"/>
      <w:numFmt w:val="bullet"/>
      <w:lvlText w:val="-"/>
      <w:lvlJc w:val="left"/>
      <w:pPr>
        <w:ind w:left="738" w:hanging="360"/>
      </w:pPr>
      <w:rPr>
        <w:rFonts w:ascii="TH SarabunPSK" w:eastAsia="Angsan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2" w15:restartNumberingAfterBreak="0">
    <w:nsid w:val="2D93233F"/>
    <w:multiLevelType w:val="hybridMultilevel"/>
    <w:tmpl w:val="DA988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86121"/>
    <w:multiLevelType w:val="hybridMultilevel"/>
    <w:tmpl w:val="04661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29C3D90"/>
    <w:multiLevelType w:val="multilevel"/>
    <w:tmpl w:val="19645B4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A685529"/>
    <w:multiLevelType w:val="hybridMultilevel"/>
    <w:tmpl w:val="9A68F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A7DA5"/>
    <w:multiLevelType w:val="hybridMultilevel"/>
    <w:tmpl w:val="E806C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15232"/>
    <w:multiLevelType w:val="hybridMultilevel"/>
    <w:tmpl w:val="7B6C3988"/>
    <w:lvl w:ilvl="0" w:tplc="8E283A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1604C1"/>
    <w:multiLevelType w:val="hybridMultilevel"/>
    <w:tmpl w:val="B75616D8"/>
    <w:lvl w:ilvl="0" w:tplc="E3389C46">
      <w:numFmt w:val="bullet"/>
      <w:lvlText w:val="-"/>
      <w:lvlJc w:val="left"/>
      <w:pPr>
        <w:ind w:left="786" w:hanging="360"/>
      </w:pPr>
      <w:rPr>
        <w:rFonts w:ascii="TH SarabunPSK" w:eastAsia="Angsana New" w:hAnsi="TH SarabunPSK" w:cs="TH SarabunPSK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0132160"/>
    <w:multiLevelType w:val="hybridMultilevel"/>
    <w:tmpl w:val="D662134E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4BF6D4C"/>
    <w:multiLevelType w:val="hybridMultilevel"/>
    <w:tmpl w:val="74EE3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562EEE"/>
    <w:multiLevelType w:val="hybridMultilevel"/>
    <w:tmpl w:val="23606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B95BA8"/>
    <w:multiLevelType w:val="hybridMultilevel"/>
    <w:tmpl w:val="22043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D1070E"/>
    <w:multiLevelType w:val="hybridMultilevel"/>
    <w:tmpl w:val="983E2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68155">
    <w:abstractNumId w:val="1"/>
  </w:num>
  <w:num w:numId="2" w16cid:durableId="1272669327">
    <w:abstractNumId w:val="2"/>
  </w:num>
  <w:num w:numId="3" w16cid:durableId="73284230">
    <w:abstractNumId w:val="3"/>
  </w:num>
  <w:num w:numId="4" w16cid:durableId="1551722219">
    <w:abstractNumId w:val="4"/>
  </w:num>
  <w:num w:numId="5" w16cid:durableId="293751441">
    <w:abstractNumId w:val="5"/>
  </w:num>
  <w:num w:numId="6" w16cid:durableId="1934124243">
    <w:abstractNumId w:val="6"/>
  </w:num>
  <w:num w:numId="7" w16cid:durableId="1141145411">
    <w:abstractNumId w:val="7"/>
  </w:num>
  <w:num w:numId="8" w16cid:durableId="257568034">
    <w:abstractNumId w:val="19"/>
  </w:num>
  <w:num w:numId="9" w16cid:durableId="777678902">
    <w:abstractNumId w:val="20"/>
  </w:num>
  <w:num w:numId="10" w16cid:durableId="673917177">
    <w:abstractNumId w:val="21"/>
  </w:num>
  <w:num w:numId="11" w16cid:durableId="380136892">
    <w:abstractNumId w:val="8"/>
  </w:num>
  <w:num w:numId="12" w16cid:durableId="79059675">
    <w:abstractNumId w:val="13"/>
  </w:num>
  <w:num w:numId="13" w16cid:durableId="1441148943">
    <w:abstractNumId w:val="18"/>
  </w:num>
  <w:num w:numId="14" w16cid:durableId="2073768056">
    <w:abstractNumId w:val="22"/>
  </w:num>
  <w:num w:numId="15" w16cid:durableId="765422365">
    <w:abstractNumId w:val="10"/>
  </w:num>
  <w:num w:numId="16" w16cid:durableId="231308502">
    <w:abstractNumId w:val="9"/>
  </w:num>
  <w:num w:numId="17" w16cid:durableId="69668087">
    <w:abstractNumId w:val="12"/>
  </w:num>
  <w:num w:numId="18" w16cid:durableId="162160532">
    <w:abstractNumId w:val="0"/>
  </w:num>
  <w:num w:numId="19" w16cid:durableId="48723557">
    <w:abstractNumId w:val="16"/>
  </w:num>
  <w:num w:numId="20" w16cid:durableId="1332686166">
    <w:abstractNumId w:val="15"/>
  </w:num>
  <w:num w:numId="21" w16cid:durableId="1779369999">
    <w:abstractNumId w:val="23"/>
  </w:num>
  <w:num w:numId="22" w16cid:durableId="539901400">
    <w:abstractNumId w:val="17"/>
  </w:num>
  <w:num w:numId="23" w16cid:durableId="806975291">
    <w:abstractNumId w:val="11"/>
  </w:num>
  <w:num w:numId="24" w16cid:durableId="16608433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2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40"/>
    <w:rsid w:val="000004A3"/>
    <w:rsid w:val="00015148"/>
    <w:rsid w:val="000245AD"/>
    <w:rsid w:val="00024DFA"/>
    <w:rsid w:val="0003192E"/>
    <w:rsid w:val="00032783"/>
    <w:rsid w:val="00040156"/>
    <w:rsid w:val="00042BCD"/>
    <w:rsid w:val="00047850"/>
    <w:rsid w:val="00053C65"/>
    <w:rsid w:val="00056152"/>
    <w:rsid w:val="000651B3"/>
    <w:rsid w:val="00073214"/>
    <w:rsid w:val="0008491E"/>
    <w:rsid w:val="0009756A"/>
    <w:rsid w:val="000A06AC"/>
    <w:rsid w:val="000A0A02"/>
    <w:rsid w:val="000A4E71"/>
    <w:rsid w:val="000B29B4"/>
    <w:rsid w:val="000B3B79"/>
    <w:rsid w:val="000C3BF0"/>
    <w:rsid w:val="000E4C4F"/>
    <w:rsid w:val="000F4015"/>
    <w:rsid w:val="000F443F"/>
    <w:rsid w:val="000F56DC"/>
    <w:rsid w:val="00105A09"/>
    <w:rsid w:val="0011015E"/>
    <w:rsid w:val="001152E7"/>
    <w:rsid w:val="00115A72"/>
    <w:rsid w:val="0011600D"/>
    <w:rsid w:val="00117844"/>
    <w:rsid w:val="00120878"/>
    <w:rsid w:val="00123625"/>
    <w:rsid w:val="00130BA5"/>
    <w:rsid w:val="001435BD"/>
    <w:rsid w:val="001452CD"/>
    <w:rsid w:val="00147340"/>
    <w:rsid w:val="001533A9"/>
    <w:rsid w:val="001556EC"/>
    <w:rsid w:val="0016164D"/>
    <w:rsid w:val="00166741"/>
    <w:rsid w:val="00170258"/>
    <w:rsid w:val="00171B61"/>
    <w:rsid w:val="00171C7C"/>
    <w:rsid w:val="00194F1C"/>
    <w:rsid w:val="001A3C51"/>
    <w:rsid w:val="001C1384"/>
    <w:rsid w:val="001C614D"/>
    <w:rsid w:val="001F5379"/>
    <w:rsid w:val="002006FA"/>
    <w:rsid w:val="00207277"/>
    <w:rsid w:val="00207BB1"/>
    <w:rsid w:val="00211C72"/>
    <w:rsid w:val="00212029"/>
    <w:rsid w:val="00224CBE"/>
    <w:rsid w:val="00232344"/>
    <w:rsid w:val="00240F46"/>
    <w:rsid w:val="00245674"/>
    <w:rsid w:val="00250A48"/>
    <w:rsid w:val="00255EE0"/>
    <w:rsid w:val="00262BE8"/>
    <w:rsid w:val="002677A8"/>
    <w:rsid w:val="002722B1"/>
    <w:rsid w:val="00273FCF"/>
    <w:rsid w:val="00282AFC"/>
    <w:rsid w:val="002A0666"/>
    <w:rsid w:val="002A2CD7"/>
    <w:rsid w:val="002B0F97"/>
    <w:rsid w:val="002B4B5B"/>
    <w:rsid w:val="002B5AD2"/>
    <w:rsid w:val="002D1328"/>
    <w:rsid w:val="002D3FFD"/>
    <w:rsid w:val="002F0B9A"/>
    <w:rsid w:val="002F11CB"/>
    <w:rsid w:val="002F248F"/>
    <w:rsid w:val="0030137D"/>
    <w:rsid w:val="00302461"/>
    <w:rsid w:val="00305DE4"/>
    <w:rsid w:val="003140DB"/>
    <w:rsid w:val="0032429D"/>
    <w:rsid w:val="00325AF1"/>
    <w:rsid w:val="00345488"/>
    <w:rsid w:val="003463C5"/>
    <w:rsid w:val="0035074F"/>
    <w:rsid w:val="003507E0"/>
    <w:rsid w:val="00352481"/>
    <w:rsid w:val="00353B55"/>
    <w:rsid w:val="00366BBD"/>
    <w:rsid w:val="003676C8"/>
    <w:rsid w:val="00373A9C"/>
    <w:rsid w:val="0037568A"/>
    <w:rsid w:val="0037610F"/>
    <w:rsid w:val="003B22C7"/>
    <w:rsid w:val="003B3279"/>
    <w:rsid w:val="003B765F"/>
    <w:rsid w:val="003C3D6E"/>
    <w:rsid w:val="003E0728"/>
    <w:rsid w:val="003F187E"/>
    <w:rsid w:val="003F4D41"/>
    <w:rsid w:val="0040327D"/>
    <w:rsid w:val="00414D4A"/>
    <w:rsid w:val="00435FB0"/>
    <w:rsid w:val="00441835"/>
    <w:rsid w:val="00445524"/>
    <w:rsid w:val="00450B8F"/>
    <w:rsid w:val="00451BD4"/>
    <w:rsid w:val="00452774"/>
    <w:rsid w:val="00453211"/>
    <w:rsid w:val="00461F8E"/>
    <w:rsid w:val="00465879"/>
    <w:rsid w:val="00475AB0"/>
    <w:rsid w:val="00480DEC"/>
    <w:rsid w:val="00483153"/>
    <w:rsid w:val="00484F55"/>
    <w:rsid w:val="00493EA3"/>
    <w:rsid w:val="004A4757"/>
    <w:rsid w:val="004B1B27"/>
    <w:rsid w:val="004B3012"/>
    <w:rsid w:val="004E1FFA"/>
    <w:rsid w:val="004E7543"/>
    <w:rsid w:val="004E7959"/>
    <w:rsid w:val="0050369C"/>
    <w:rsid w:val="0051434B"/>
    <w:rsid w:val="00521936"/>
    <w:rsid w:val="00523D7E"/>
    <w:rsid w:val="00523F7C"/>
    <w:rsid w:val="005240BA"/>
    <w:rsid w:val="00526C12"/>
    <w:rsid w:val="00527EAE"/>
    <w:rsid w:val="005300D7"/>
    <w:rsid w:val="005301CA"/>
    <w:rsid w:val="00535D73"/>
    <w:rsid w:val="005472FE"/>
    <w:rsid w:val="0055216C"/>
    <w:rsid w:val="00557380"/>
    <w:rsid w:val="00563454"/>
    <w:rsid w:val="0056459B"/>
    <w:rsid w:val="00565F9D"/>
    <w:rsid w:val="005710FB"/>
    <w:rsid w:val="00577AF6"/>
    <w:rsid w:val="00581F0F"/>
    <w:rsid w:val="00582229"/>
    <w:rsid w:val="005A791D"/>
    <w:rsid w:val="005B1772"/>
    <w:rsid w:val="005D414A"/>
    <w:rsid w:val="005D6B2C"/>
    <w:rsid w:val="005E0F0A"/>
    <w:rsid w:val="005E19F2"/>
    <w:rsid w:val="005F5F29"/>
    <w:rsid w:val="00601448"/>
    <w:rsid w:val="00606989"/>
    <w:rsid w:val="006103BE"/>
    <w:rsid w:val="0061796A"/>
    <w:rsid w:val="00626313"/>
    <w:rsid w:val="0063151D"/>
    <w:rsid w:val="006334F2"/>
    <w:rsid w:val="00645FE4"/>
    <w:rsid w:val="00656223"/>
    <w:rsid w:val="0067177E"/>
    <w:rsid w:val="00673343"/>
    <w:rsid w:val="00687703"/>
    <w:rsid w:val="0069664C"/>
    <w:rsid w:val="006969CF"/>
    <w:rsid w:val="006C0F7E"/>
    <w:rsid w:val="006D3752"/>
    <w:rsid w:val="006D4441"/>
    <w:rsid w:val="006D7424"/>
    <w:rsid w:val="006E3A7B"/>
    <w:rsid w:val="007010CF"/>
    <w:rsid w:val="00710543"/>
    <w:rsid w:val="00715108"/>
    <w:rsid w:val="00717C2E"/>
    <w:rsid w:val="007270CC"/>
    <w:rsid w:val="00741B35"/>
    <w:rsid w:val="00741ECC"/>
    <w:rsid w:val="0074458D"/>
    <w:rsid w:val="00752BA0"/>
    <w:rsid w:val="007531DF"/>
    <w:rsid w:val="00760BF2"/>
    <w:rsid w:val="00762619"/>
    <w:rsid w:val="0076455E"/>
    <w:rsid w:val="00765D72"/>
    <w:rsid w:val="00772642"/>
    <w:rsid w:val="00772A51"/>
    <w:rsid w:val="007958B2"/>
    <w:rsid w:val="007B3164"/>
    <w:rsid w:val="007B4B20"/>
    <w:rsid w:val="007B6BD8"/>
    <w:rsid w:val="007B720C"/>
    <w:rsid w:val="007C6CC4"/>
    <w:rsid w:val="007D7561"/>
    <w:rsid w:val="007F47FF"/>
    <w:rsid w:val="007F7B2A"/>
    <w:rsid w:val="00817639"/>
    <w:rsid w:val="00823805"/>
    <w:rsid w:val="00830525"/>
    <w:rsid w:val="00830977"/>
    <w:rsid w:val="00832041"/>
    <w:rsid w:val="00834E27"/>
    <w:rsid w:val="008432F0"/>
    <w:rsid w:val="00855E57"/>
    <w:rsid w:val="008641A4"/>
    <w:rsid w:val="00870149"/>
    <w:rsid w:val="008735AD"/>
    <w:rsid w:val="00875C66"/>
    <w:rsid w:val="00891AFF"/>
    <w:rsid w:val="00891C8E"/>
    <w:rsid w:val="008967A9"/>
    <w:rsid w:val="00897094"/>
    <w:rsid w:val="008B0841"/>
    <w:rsid w:val="008C1296"/>
    <w:rsid w:val="008C25AD"/>
    <w:rsid w:val="008C551F"/>
    <w:rsid w:val="008D2569"/>
    <w:rsid w:val="008E46AF"/>
    <w:rsid w:val="008F0317"/>
    <w:rsid w:val="008F0599"/>
    <w:rsid w:val="008F6BB2"/>
    <w:rsid w:val="00904D12"/>
    <w:rsid w:val="00921157"/>
    <w:rsid w:val="00931766"/>
    <w:rsid w:val="0093416D"/>
    <w:rsid w:val="00945F34"/>
    <w:rsid w:val="00953CF1"/>
    <w:rsid w:val="0096241C"/>
    <w:rsid w:val="00964B3A"/>
    <w:rsid w:val="00964CD4"/>
    <w:rsid w:val="00966921"/>
    <w:rsid w:val="00971D7F"/>
    <w:rsid w:val="0099201E"/>
    <w:rsid w:val="00992BEB"/>
    <w:rsid w:val="009B60E8"/>
    <w:rsid w:val="009B7772"/>
    <w:rsid w:val="009B7AA1"/>
    <w:rsid w:val="009F3D9C"/>
    <w:rsid w:val="00A1423C"/>
    <w:rsid w:val="00A16C18"/>
    <w:rsid w:val="00A24483"/>
    <w:rsid w:val="00A2594E"/>
    <w:rsid w:val="00A328E5"/>
    <w:rsid w:val="00A34924"/>
    <w:rsid w:val="00A41EE3"/>
    <w:rsid w:val="00A4255F"/>
    <w:rsid w:val="00A56B69"/>
    <w:rsid w:val="00A605F8"/>
    <w:rsid w:val="00A649A9"/>
    <w:rsid w:val="00A7180C"/>
    <w:rsid w:val="00A77F61"/>
    <w:rsid w:val="00A91576"/>
    <w:rsid w:val="00AA1149"/>
    <w:rsid w:val="00AA5DC4"/>
    <w:rsid w:val="00AB681E"/>
    <w:rsid w:val="00AC4C4E"/>
    <w:rsid w:val="00AD0A38"/>
    <w:rsid w:val="00AD1C97"/>
    <w:rsid w:val="00AD332A"/>
    <w:rsid w:val="00AE0D46"/>
    <w:rsid w:val="00AE0EBA"/>
    <w:rsid w:val="00AE1D90"/>
    <w:rsid w:val="00AF4298"/>
    <w:rsid w:val="00AF7743"/>
    <w:rsid w:val="00AF7B6C"/>
    <w:rsid w:val="00B0273D"/>
    <w:rsid w:val="00B04376"/>
    <w:rsid w:val="00B05A03"/>
    <w:rsid w:val="00B108E7"/>
    <w:rsid w:val="00B13888"/>
    <w:rsid w:val="00B14883"/>
    <w:rsid w:val="00B208F6"/>
    <w:rsid w:val="00B24A8D"/>
    <w:rsid w:val="00B27C0C"/>
    <w:rsid w:val="00B35AFF"/>
    <w:rsid w:val="00B37465"/>
    <w:rsid w:val="00B43961"/>
    <w:rsid w:val="00B45FCF"/>
    <w:rsid w:val="00B50640"/>
    <w:rsid w:val="00B52D5B"/>
    <w:rsid w:val="00B60B18"/>
    <w:rsid w:val="00B66DF7"/>
    <w:rsid w:val="00B754F5"/>
    <w:rsid w:val="00B850F8"/>
    <w:rsid w:val="00B86D24"/>
    <w:rsid w:val="00B96BA6"/>
    <w:rsid w:val="00BA615A"/>
    <w:rsid w:val="00BB4E83"/>
    <w:rsid w:val="00BB61FF"/>
    <w:rsid w:val="00BC62EC"/>
    <w:rsid w:val="00BC7698"/>
    <w:rsid w:val="00BE092E"/>
    <w:rsid w:val="00BE65DE"/>
    <w:rsid w:val="00BF6AA3"/>
    <w:rsid w:val="00BF7BE2"/>
    <w:rsid w:val="00C06026"/>
    <w:rsid w:val="00C122DC"/>
    <w:rsid w:val="00C23D53"/>
    <w:rsid w:val="00C30940"/>
    <w:rsid w:val="00C522CE"/>
    <w:rsid w:val="00C5278C"/>
    <w:rsid w:val="00C60E6C"/>
    <w:rsid w:val="00C61910"/>
    <w:rsid w:val="00C67B40"/>
    <w:rsid w:val="00C83D31"/>
    <w:rsid w:val="00C853A5"/>
    <w:rsid w:val="00C922A4"/>
    <w:rsid w:val="00C925BB"/>
    <w:rsid w:val="00C94956"/>
    <w:rsid w:val="00C975D4"/>
    <w:rsid w:val="00CA1F5A"/>
    <w:rsid w:val="00CB2987"/>
    <w:rsid w:val="00CC4600"/>
    <w:rsid w:val="00CE10B3"/>
    <w:rsid w:val="00CF01F4"/>
    <w:rsid w:val="00CF117F"/>
    <w:rsid w:val="00CF1A8A"/>
    <w:rsid w:val="00D008BA"/>
    <w:rsid w:val="00D078E7"/>
    <w:rsid w:val="00D20B01"/>
    <w:rsid w:val="00D21D9C"/>
    <w:rsid w:val="00D26E59"/>
    <w:rsid w:val="00D45295"/>
    <w:rsid w:val="00D55D12"/>
    <w:rsid w:val="00D71830"/>
    <w:rsid w:val="00D7249A"/>
    <w:rsid w:val="00D72C9C"/>
    <w:rsid w:val="00D73B35"/>
    <w:rsid w:val="00D854E0"/>
    <w:rsid w:val="00D97558"/>
    <w:rsid w:val="00DA68CE"/>
    <w:rsid w:val="00DB49F4"/>
    <w:rsid w:val="00DB7C03"/>
    <w:rsid w:val="00DC12E6"/>
    <w:rsid w:val="00DC1CFB"/>
    <w:rsid w:val="00DC4349"/>
    <w:rsid w:val="00DC54FC"/>
    <w:rsid w:val="00DC5F85"/>
    <w:rsid w:val="00DC761C"/>
    <w:rsid w:val="00DE10DC"/>
    <w:rsid w:val="00DE202C"/>
    <w:rsid w:val="00DE2BC0"/>
    <w:rsid w:val="00DE3969"/>
    <w:rsid w:val="00DE7CBC"/>
    <w:rsid w:val="00E0479F"/>
    <w:rsid w:val="00E27FF1"/>
    <w:rsid w:val="00E34B35"/>
    <w:rsid w:val="00E416E3"/>
    <w:rsid w:val="00E42AD2"/>
    <w:rsid w:val="00E45E43"/>
    <w:rsid w:val="00E51235"/>
    <w:rsid w:val="00E5751F"/>
    <w:rsid w:val="00E64B34"/>
    <w:rsid w:val="00E706C0"/>
    <w:rsid w:val="00E711B3"/>
    <w:rsid w:val="00E84A63"/>
    <w:rsid w:val="00E864CF"/>
    <w:rsid w:val="00E90EDB"/>
    <w:rsid w:val="00E95FDB"/>
    <w:rsid w:val="00E96C1F"/>
    <w:rsid w:val="00EA5F58"/>
    <w:rsid w:val="00EB1C7A"/>
    <w:rsid w:val="00EB5371"/>
    <w:rsid w:val="00EB7BA3"/>
    <w:rsid w:val="00ED7D0F"/>
    <w:rsid w:val="00EF1B1B"/>
    <w:rsid w:val="00EF1C80"/>
    <w:rsid w:val="00EF4937"/>
    <w:rsid w:val="00F11D05"/>
    <w:rsid w:val="00F127DB"/>
    <w:rsid w:val="00F14860"/>
    <w:rsid w:val="00F1642B"/>
    <w:rsid w:val="00F2265C"/>
    <w:rsid w:val="00F37AF7"/>
    <w:rsid w:val="00F37C32"/>
    <w:rsid w:val="00F45DE1"/>
    <w:rsid w:val="00F47359"/>
    <w:rsid w:val="00F63057"/>
    <w:rsid w:val="00F6561E"/>
    <w:rsid w:val="00F66C34"/>
    <w:rsid w:val="00F67735"/>
    <w:rsid w:val="00F72F24"/>
    <w:rsid w:val="00F77079"/>
    <w:rsid w:val="00F81BAE"/>
    <w:rsid w:val="00F87B67"/>
    <w:rsid w:val="00FA4349"/>
    <w:rsid w:val="00FA4BD5"/>
    <w:rsid w:val="00FA4FC5"/>
    <w:rsid w:val="00FA781B"/>
    <w:rsid w:val="00FB404D"/>
    <w:rsid w:val="00FD35C3"/>
    <w:rsid w:val="00FD4219"/>
    <w:rsid w:val="00FD65F6"/>
    <w:rsid w:val="00FE35C5"/>
    <w:rsid w:val="00FE47C0"/>
    <w:rsid w:val="00FE51E3"/>
    <w:rsid w:val="00FF253C"/>
    <w:rsid w:val="00FF32EB"/>
    <w:rsid w:val="00FF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1C339"/>
  <w15:chartTrackingRefBased/>
  <w15:docId w15:val="{0BA35D68-DB0B-2B4D-96C7-D3B413ED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TH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pPr>
      <w:suppressAutoHyphens/>
    </w:pPr>
    <w:rPr>
      <w:rFonts w:ascii="Cordia New" w:eastAsia="Cordia New" w:hAnsi="Cordia New"/>
      <w:sz w:val="28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ngsanaUPC" w:hAnsi="AngsanaUPC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color w:val="auto"/>
      <w:sz w:val="26"/>
    </w:rPr>
  </w:style>
  <w:style w:type="character" w:customStyle="1" w:styleId="Absatz-Standardschriftart">
    <w:name w:val="Absatz-Standardschriftart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Indent">
    <w:name w:val="Body Text Indent"/>
    <w:basedOn w:val="Normal"/>
    <w:pPr>
      <w:ind w:firstLine="720"/>
    </w:pPr>
    <w:rPr>
      <w:rFonts w:ascii="AngsanaUPC" w:hAnsi="AngsanaUPC"/>
    </w:rPr>
  </w:style>
  <w:style w:type="paragraph" w:styleId="BodyTextIndent2">
    <w:name w:val="Body Text Indent 2"/>
    <w:basedOn w:val="Normal"/>
    <w:pPr>
      <w:widowControl w:val="0"/>
      <w:tabs>
        <w:tab w:val="left" w:pos="2140"/>
        <w:tab w:val="left" w:pos="2700"/>
        <w:tab w:val="left" w:pos="3260"/>
        <w:tab w:val="left" w:pos="3820"/>
        <w:tab w:val="left" w:pos="4380"/>
        <w:tab w:val="left" w:pos="4940"/>
        <w:tab w:val="left" w:pos="5500"/>
        <w:tab w:val="left" w:pos="6060"/>
        <w:tab w:val="left" w:pos="6620"/>
        <w:tab w:val="left" w:pos="7180"/>
        <w:tab w:val="left" w:pos="7740"/>
        <w:tab w:val="left" w:pos="8300"/>
      </w:tabs>
      <w:ind w:left="1580"/>
    </w:pPr>
    <w:rPr>
      <w:rFonts w:ascii="AngsanaUPC" w:hAnsi="AngsanaUPC"/>
    </w:rPr>
  </w:style>
  <w:style w:type="paragraph" w:styleId="Header">
    <w:name w:val="header"/>
    <w:basedOn w:val="Normal"/>
    <w:link w:val="HeaderChar"/>
    <w:uiPriority w:val="99"/>
    <w:rsid w:val="00CB298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B2987"/>
    <w:rPr>
      <w:rFonts w:ascii="Cordia New" w:eastAsia="Cordia New" w:hAnsi="Cordia New"/>
      <w:sz w:val="28"/>
    </w:rPr>
  </w:style>
  <w:style w:type="paragraph" w:styleId="Footer">
    <w:name w:val="footer"/>
    <w:basedOn w:val="Normal"/>
    <w:link w:val="FooterChar"/>
    <w:rsid w:val="00CB298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CB2987"/>
    <w:rPr>
      <w:rFonts w:ascii="Cordia New" w:eastAsia="Cordia New" w:hAnsi="Cordia New"/>
      <w:sz w:val="28"/>
    </w:rPr>
  </w:style>
  <w:style w:type="paragraph" w:customStyle="1" w:styleId="LightGrid-Accent31">
    <w:name w:val="Light Grid - Accent 31"/>
    <w:basedOn w:val="Normal"/>
    <w:uiPriority w:val="34"/>
    <w:qFormat/>
    <w:rsid w:val="00B850F8"/>
    <w:pPr>
      <w:ind w:left="720"/>
      <w:contextualSpacing/>
    </w:pPr>
  </w:style>
  <w:style w:type="paragraph" w:customStyle="1" w:styleId="Default">
    <w:name w:val="Default"/>
    <w:rsid w:val="0076455E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CE10B3"/>
  </w:style>
  <w:style w:type="paragraph" w:customStyle="1" w:styleId="MediumGrid1-Accent21">
    <w:name w:val="Medium Grid 1 - Accent 21"/>
    <w:basedOn w:val="Normal"/>
    <w:uiPriority w:val="34"/>
    <w:qFormat/>
    <w:rsid w:val="00DE2BC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008BA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D008BA"/>
    <w:rPr>
      <w:rFonts w:ascii="Segoe UI" w:eastAsia="Cordia New" w:hAnsi="Segoe UI"/>
      <w:sz w:val="18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232344"/>
    <w:pPr>
      <w:suppressAutoHyphens w:val="0"/>
    </w:pPr>
    <w:rPr>
      <w:rFonts w:ascii="Times New Roman" w:eastAsia="Times New Roman" w:hAnsi="Times New Roman"/>
      <w:sz w:val="20"/>
      <w:szCs w:val="25"/>
    </w:rPr>
  </w:style>
  <w:style w:type="character" w:customStyle="1" w:styleId="CommentTextChar">
    <w:name w:val="Comment Text Char"/>
    <w:link w:val="CommentText"/>
    <w:uiPriority w:val="99"/>
    <w:rsid w:val="00232344"/>
    <w:rPr>
      <w:szCs w:val="25"/>
    </w:rPr>
  </w:style>
  <w:style w:type="character" w:styleId="CommentReference">
    <w:name w:val="annotation reference"/>
    <w:uiPriority w:val="99"/>
    <w:unhideWhenUsed/>
    <w:rsid w:val="00232344"/>
    <w:rPr>
      <w:sz w:val="16"/>
      <w:szCs w:val="16"/>
    </w:rPr>
  </w:style>
  <w:style w:type="table" w:styleId="TableGrid">
    <w:name w:val="Table Grid"/>
    <w:basedOn w:val="TableNormal"/>
    <w:rsid w:val="00F81B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02461"/>
    <w:rPr>
      <w:b/>
      <w:bCs/>
    </w:rPr>
  </w:style>
  <w:style w:type="paragraph" w:styleId="ListParagraph">
    <w:name w:val="List Paragraph"/>
    <w:basedOn w:val="Normal"/>
    <w:uiPriority w:val="63"/>
    <w:qFormat/>
    <w:rsid w:val="00302461"/>
    <w:pPr>
      <w:ind w:left="720"/>
      <w:contextualSpacing/>
    </w:pPr>
  </w:style>
  <w:style w:type="character" w:styleId="PageNumber">
    <w:name w:val="page number"/>
    <w:basedOn w:val="DefaultParagraphFont"/>
    <w:rsid w:val="001F5379"/>
  </w:style>
  <w:style w:type="character" w:styleId="Hyperlink">
    <w:name w:val="Hyperlink"/>
    <w:basedOn w:val="DefaultParagraphFont"/>
    <w:uiPriority w:val="99"/>
    <w:unhideWhenUsed/>
    <w:rsid w:val="00E64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stainable.kmutt.ac.th/sdgs/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3FA381E97304BACF65373170A6272" ma:contentTypeVersion="10" ma:contentTypeDescription="Create a new document." ma:contentTypeScope="" ma:versionID="a4c1055abeceb66e14d902837e29ede6">
  <xsd:schema xmlns:xsd="http://www.w3.org/2001/XMLSchema" xmlns:xs="http://www.w3.org/2001/XMLSchema" xmlns:p="http://schemas.microsoft.com/office/2006/metadata/properties" xmlns:ns2="11d7a4df-4486-4878-b062-9126804845a6" xmlns:ns3="a8f837dc-004b-4df3-850b-6d2be487b853" targetNamespace="http://schemas.microsoft.com/office/2006/metadata/properties" ma:root="true" ma:fieldsID="bd2eb4eddeb811a94c379f040c72415d" ns2:_="" ns3:_="">
    <xsd:import namespace="11d7a4df-4486-4878-b062-9126804845a6"/>
    <xsd:import namespace="a8f837dc-004b-4df3-850b-6d2be487b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7a4df-4486-4878-b062-912680484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998298d-0a5b-46c5-8f32-181cac62bf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837dc-004b-4df3-850b-6d2be487b8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4be412-9a70-4a40-a443-5b3ae5337cf2}" ma:internalName="TaxCatchAll" ma:showField="CatchAllData" ma:web="a8f837dc-004b-4df3-850b-6d2be487b8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f837dc-004b-4df3-850b-6d2be487b853" xsi:nil="true"/>
    <lcf76f155ced4ddcb4097134ff3c332f xmlns="11d7a4df-4486-4878-b062-9126804845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50E9CA-CF0C-4A80-B644-100CAE7545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2339AB-62E3-45AC-98E8-018AA7DF82E8}"/>
</file>

<file path=customXml/itemProps3.xml><?xml version="1.0" encoding="utf-8"?>
<ds:datastoreItem xmlns:ds="http://schemas.openxmlformats.org/officeDocument/2006/customXml" ds:itemID="{9868A985-071F-4CED-88D0-AD233706CF37}"/>
</file>

<file path=customXml/itemProps4.xml><?xml version="1.0" encoding="utf-8"?>
<ds:datastoreItem xmlns:ds="http://schemas.openxmlformats.org/officeDocument/2006/customXml" ds:itemID="{5CC047FA-A3B8-42C5-A076-1312A427D0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(หน้าปก)</vt:lpstr>
    </vt:vector>
  </TitlesOfParts>
  <Company>KMUTT</Company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(หน้าปก)</dc:title>
  <dc:subject/>
  <dc:creator>IT</dc:creator>
  <cp:keywords/>
  <dc:description/>
  <cp:lastModifiedBy>sunisa sathapornvajana</cp:lastModifiedBy>
  <cp:revision>7</cp:revision>
  <cp:lastPrinted>2016-12-31T05:01:00Z</cp:lastPrinted>
  <dcterms:created xsi:type="dcterms:W3CDTF">2026-07-22T07:44:00Z</dcterms:created>
  <dcterms:modified xsi:type="dcterms:W3CDTF">2026-08-01T06:46:00Z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0x0101006873FA381E97304BACF65373170A6272</vt:lpwstr>
  </property>
</Properties>
</file>